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B30C99" w14:textId="77777777" w:rsidR="00340794" w:rsidRDefault="00BF065C">
      <w:pPr>
        <w:pStyle w:val="divdocumentname"/>
        <w:spacing w:before="200" w:after="170"/>
        <w:rPr>
          <w:rFonts w:ascii="Century Gothic" w:eastAsia="Century Gothic" w:hAnsi="Century Gothic" w:cs="Century Gothic"/>
        </w:rPr>
      </w:pPr>
      <w:r>
        <w:rPr>
          <w:rStyle w:val="span"/>
          <w:rFonts w:ascii="Century Gothic" w:eastAsia="Century Gothic" w:hAnsi="Century Gothic" w:cs="Century Gothic"/>
        </w:rPr>
        <w:t>Saran</w:t>
      </w:r>
      <w:r>
        <w:rPr>
          <w:rFonts w:ascii="Century Gothic" w:eastAsia="Century Gothic" w:hAnsi="Century Gothic" w:cs="Century Gothic"/>
        </w:rPr>
        <w:t xml:space="preserve"> </w:t>
      </w:r>
      <w:r>
        <w:rPr>
          <w:rStyle w:val="divdocumentword-break"/>
          <w:rFonts w:ascii="Century Gothic" w:eastAsia="Century Gothic" w:hAnsi="Century Gothic" w:cs="Century Gothic"/>
        </w:rPr>
        <w:t>Allam</w:t>
      </w:r>
    </w:p>
    <w:p w14:paraId="02F7212D" w14:textId="77777777" w:rsidR="00340794" w:rsidRDefault="00BF065C">
      <w:pPr>
        <w:pStyle w:val="divdocumentresumeTitle"/>
        <w:spacing w:line="360" w:lineRule="atLeast"/>
        <w:rPr>
          <w:rFonts w:ascii="Century Gothic" w:eastAsia="Century Gothic" w:hAnsi="Century Gothic" w:cs="Century Gothic"/>
          <w:color w:val="0187DE"/>
          <w:sz w:val="32"/>
          <w:szCs w:val="32"/>
        </w:rPr>
      </w:pPr>
      <w:r>
        <w:rPr>
          <w:rFonts w:ascii="Century Gothic" w:eastAsia="Century Gothic" w:hAnsi="Century Gothic" w:cs="Century Gothic"/>
          <w:color w:val="0187DE"/>
          <w:sz w:val="32"/>
          <w:szCs w:val="32"/>
        </w:rPr>
        <w:t>Software Developer</w:t>
      </w:r>
    </w:p>
    <w:p w14:paraId="5DC07BC9" w14:textId="77777777" w:rsidR="00340794" w:rsidRPr="00DD61E8" w:rsidRDefault="00BF065C" w:rsidP="00DD61E8">
      <w:pPr>
        <w:pStyle w:val="p"/>
        <w:spacing w:before="200" w:line="360" w:lineRule="atLeast"/>
        <w:jc w:val="both"/>
        <w:rPr>
          <w:rFonts w:ascii="Century Gothic" w:eastAsia="Century Gothic" w:hAnsi="Century Gothic" w:cs="Century Gothic"/>
          <w:color w:val="343434"/>
          <w:sz w:val="20"/>
          <w:szCs w:val="20"/>
        </w:rPr>
      </w:pPr>
      <w:r w:rsidRPr="00DD61E8">
        <w:rPr>
          <w:rFonts w:ascii="Century Gothic" w:eastAsia="Century Gothic" w:hAnsi="Century Gothic" w:cs="Century Gothic"/>
          <w:color w:val="343434"/>
          <w:sz w:val="20"/>
          <w:szCs w:val="20"/>
        </w:rPr>
        <w:t xml:space="preserve">Results-driven Computer Science professional with 2 + years of Experience in </w:t>
      </w:r>
      <w:r w:rsidRPr="00DD61E8">
        <w:rPr>
          <w:rStyle w:val="Strong1"/>
          <w:rFonts w:ascii="Century Gothic" w:eastAsia="Century Gothic" w:hAnsi="Century Gothic" w:cs="Century Gothic"/>
          <w:b/>
          <w:bCs/>
          <w:color w:val="343434"/>
          <w:sz w:val="20"/>
          <w:szCs w:val="20"/>
        </w:rPr>
        <w:t>Python</w:t>
      </w:r>
      <w:r w:rsidRPr="00DD61E8">
        <w:rPr>
          <w:rFonts w:ascii="Century Gothic" w:eastAsia="Century Gothic" w:hAnsi="Century Gothic" w:cs="Century Gothic"/>
          <w:color w:val="343434"/>
          <w:sz w:val="20"/>
          <w:szCs w:val="20"/>
        </w:rPr>
        <w:t xml:space="preserve">, </w:t>
      </w:r>
      <w:r w:rsidRPr="00DD61E8">
        <w:rPr>
          <w:rStyle w:val="Strong1"/>
          <w:rFonts w:ascii="Century Gothic" w:eastAsia="Century Gothic" w:hAnsi="Century Gothic" w:cs="Century Gothic"/>
          <w:b/>
          <w:bCs/>
          <w:color w:val="343434"/>
          <w:sz w:val="20"/>
          <w:szCs w:val="20"/>
        </w:rPr>
        <w:t>Java</w:t>
      </w:r>
      <w:r w:rsidRPr="00DD61E8">
        <w:rPr>
          <w:rFonts w:ascii="Century Gothic" w:eastAsia="Century Gothic" w:hAnsi="Century Gothic" w:cs="Century Gothic"/>
          <w:color w:val="343434"/>
          <w:sz w:val="20"/>
          <w:szCs w:val="20"/>
        </w:rPr>
        <w:t xml:space="preserve">, </w:t>
      </w:r>
      <w:r w:rsidRPr="00DD61E8">
        <w:rPr>
          <w:rStyle w:val="Strong1"/>
          <w:rFonts w:ascii="Century Gothic" w:eastAsia="Century Gothic" w:hAnsi="Century Gothic" w:cs="Century Gothic"/>
          <w:b/>
          <w:bCs/>
          <w:color w:val="343434"/>
          <w:sz w:val="20"/>
          <w:szCs w:val="20"/>
        </w:rPr>
        <w:t>C++</w:t>
      </w:r>
      <w:r w:rsidRPr="00DD61E8">
        <w:rPr>
          <w:rFonts w:ascii="Century Gothic" w:eastAsia="Century Gothic" w:hAnsi="Century Gothic" w:cs="Century Gothic"/>
          <w:color w:val="343434"/>
          <w:sz w:val="20"/>
          <w:szCs w:val="20"/>
        </w:rPr>
        <w:t xml:space="preserve"> on IDE – Sublime editor, </w:t>
      </w:r>
      <w:proofErr w:type="spellStart"/>
      <w:r w:rsidRPr="00DD61E8">
        <w:rPr>
          <w:rStyle w:val="Strong1"/>
          <w:rFonts w:ascii="Century Gothic" w:eastAsia="Century Gothic" w:hAnsi="Century Gothic" w:cs="Century Gothic"/>
          <w:b/>
          <w:bCs/>
          <w:color w:val="343434"/>
          <w:sz w:val="20"/>
          <w:szCs w:val="20"/>
        </w:rPr>
        <w:t>Jupyter</w:t>
      </w:r>
      <w:proofErr w:type="spellEnd"/>
      <w:r w:rsidRPr="00DD61E8">
        <w:rPr>
          <w:rFonts w:ascii="Century Gothic" w:eastAsia="Century Gothic" w:hAnsi="Century Gothic" w:cs="Century Gothic"/>
          <w:color w:val="343434"/>
          <w:sz w:val="20"/>
          <w:szCs w:val="20"/>
        </w:rPr>
        <w:t xml:space="preserve">, </w:t>
      </w:r>
      <w:r w:rsidRPr="00DD61E8">
        <w:rPr>
          <w:rStyle w:val="Strong1"/>
          <w:rFonts w:ascii="Century Gothic" w:eastAsia="Century Gothic" w:hAnsi="Century Gothic" w:cs="Century Gothic"/>
          <w:b/>
          <w:bCs/>
          <w:color w:val="343434"/>
          <w:sz w:val="20"/>
          <w:szCs w:val="20"/>
        </w:rPr>
        <w:t>PyCharm</w:t>
      </w:r>
      <w:r w:rsidRPr="00DD61E8">
        <w:rPr>
          <w:rFonts w:ascii="Century Gothic" w:eastAsia="Century Gothic" w:hAnsi="Century Gothic" w:cs="Century Gothic"/>
          <w:color w:val="343434"/>
          <w:sz w:val="20"/>
          <w:szCs w:val="20"/>
        </w:rPr>
        <w:t xml:space="preserve">, </w:t>
      </w:r>
      <w:r w:rsidRPr="00DD61E8">
        <w:rPr>
          <w:rStyle w:val="Strong1"/>
          <w:rFonts w:ascii="Century Gothic" w:eastAsia="Century Gothic" w:hAnsi="Century Gothic" w:cs="Century Gothic"/>
          <w:b/>
          <w:bCs/>
          <w:color w:val="343434"/>
          <w:sz w:val="20"/>
          <w:szCs w:val="20"/>
        </w:rPr>
        <w:t>Visual</w:t>
      </w:r>
      <w:r w:rsidRPr="00DD61E8">
        <w:rPr>
          <w:rFonts w:ascii="Century Gothic" w:eastAsia="Century Gothic" w:hAnsi="Century Gothic" w:cs="Century Gothic"/>
          <w:color w:val="343434"/>
          <w:sz w:val="20"/>
          <w:szCs w:val="20"/>
        </w:rPr>
        <w:t xml:space="preserve"> </w:t>
      </w:r>
      <w:r w:rsidRPr="00DD61E8">
        <w:rPr>
          <w:rStyle w:val="Strong1"/>
          <w:rFonts w:ascii="Century Gothic" w:eastAsia="Century Gothic" w:hAnsi="Century Gothic" w:cs="Century Gothic"/>
          <w:b/>
          <w:bCs/>
          <w:color w:val="343434"/>
          <w:sz w:val="20"/>
          <w:szCs w:val="20"/>
        </w:rPr>
        <w:t>studio</w:t>
      </w:r>
      <w:r w:rsidRPr="00DD61E8">
        <w:rPr>
          <w:rFonts w:ascii="Century Gothic" w:eastAsia="Century Gothic" w:hAnsi="Century Gothic" w:cs="Century Gothic"/>
          <w:color w:val="343434"/>
          <w:sz w:val="20"/>
          <w:szCs w:val="20"/>
        </w:rPr>
        <w:t xml:space="preserve">, </w:t>
      </w:r>
      <w:r w:rsidRPr="00DD61E8">
        <w:rPr>
          <w:rStyle w:val="Strong1"/>
          <w:rFonts w:ascii="Century Gothic" w:eastAsia="Century Gothic" w:hAnsi="Century Gothic" w:cs="Century Gothic"/>
          <w:b/>
          <w:bCs/>
          <w:color w:val="343434"/>
          <w:sz w:val="20"/>
          <w:szCs w:val="20"/>
        </w:rPr>
        <w:t>Eclipse</w:t>
      </w:r>
      <w:r w:rsidRPr="00DD61E8">
        <w:rPr>
          <w:rFonts w:ascii="Century Gothic" w:eastAsia="Century Gothic" w:hAnsi="Century Gothic" w:cs="Century Gothic"/>
          <w:color w:val="343434"/>
          <w:sz w:val="20"/>
          <w:szCs w:val="20"/>
        </w:rPr>
        <w:t xml:space="preserve">. Well versed with </w:t>
      </w:r>
      <w:r w:rsidRPr="00DD61E8">
        <w:rPr>
          <w:rStyle w:val="Strong1"/>
          <w:rFonts w:ascii="Century Gothic" w:eastAsia="Century Gothic" w:hAnsi="Century Gothic" w:cs="Century Gothic"/>
          <w:b/>
          <w:bCs/>
          <w:color w:val="343434"/>
          <w:sz w:val="20"/>
          <w:szCs w:val="20"/>
        </w:rPr>
        <w:t>Data</w:t>
      </w:r>
      <w:r w:rsidRPr="00DD61E8">
        <w:rPr>
          <w:rFonts w:ascii="Century Gothic" w:eastAsia="Century Gothic" w:hAnsi="Century Gothic" w:cs="Century Gothic"/>
          <w:color w:val="343434"/>
          <w:sz w:val="20"/>
          <w:szCs w:val="20"/>
        </w:rPr>
        <w:t xml:space="preserve"> </w:t>
      </w:r>
      <w:r w:rsidRPr="00DD61E8">
        <w:rPr>
          <w:rStyle w:val="Strong1"/>
          <w:rFonts w:ascii="Century Gothic" w:eastAsia="Century Gothic" w:hAnsi="Century Gothic" w:cs="Century Gothic"/>
          <w:b/>
          <w:bCs/>
          <w:color w:val="343434"/>
          <w:sz w:val="20"/>
          <w:szCs w:val="20"/>
        </w:rPr>
        <w:t>structure</w:t>
      </w:r>
      <w:r w:rsidRPr="00DD61E8">
        <w:rPr>
          <w:rFonts w:ascii="Century Gothic" w:eastAsia="Century Gothic" w:hAnsi="Century Gothic" w:cs="Century Gothic"/>
          <w:color w:val="343434"/>
          <w:sz w:val="20"/>
          <w:szCs w:val="20"/>
        </w:rPr>
        <w:t xml:space="preserve"> and </w:t>
      </w:r>
      <w:r w:rsidRPr="00DD61E8">
        <w:rPr>
          <w:rStyle w:val="Strong1"/>
          <w:rFonts w:ascii="Century Gothic" w:eastAsia="Century Gothic" w:hAnsi="Century Gothic" w:cs="Century Gothic"/>
          <w:b/>
          <w:bCs/>
          <w:color w:val="343434"/>
          <w:sz w:val="20"/>
          <w:szCs w:val="20"/>
        </w:rPr>
        <w:t>algorithms</w:t>
      </w:r>
      <w:r w:rsidRPr="00DD61E8">
        <w:rPr>
          <w:rFonts w:ascii="Century Gothic" w:eastAsia="Century Gothic" w:hAnsi="Century Gothic" w:cs="Century Gothic"/>
          <w:color w:val="343434"/>
          <w:sz w:val="20"/>
          <w:szCs w:val="20"/>
        </w:rPr>
        <w:t xml:space="preserve">. Experienced in developing Web-based application using </w:t>
      </w:r>
      <w:r w:rsidRPr="00DD61E8">
        <w:rPr>
          <w:rStyle w:val="Strong1"/>
          <w:rFonts w:ascii="Century Gothic" w:eastAsia="Century Gothic" w:hAnsi="Century Gothic" w:cs="Century Gothic"/>
          <w:b/>
          <w:bCs/>
          <w:color w:val="343434"/>
          <w:sz w:val="20"/>
          <w:szCs w:val="20"/>
        </w:rPr>
        <w:t>Python</w:t>
      </w:r>
      <w:r w:rsidRPr="00DD61E8">
        <w:rPr>
          <w:rFonts w:ascii="Century Gothic" w:eastAsia="Century Gothic" w:hAnsi="Century Gothic" w:cs="Century Gothic"/>
          <w:color w:val="343434"/>
          <w:sz w:val="20"/>
          <w:szCs w:val="20"/>
        </w:rPr>
        <w:t xml:space="preserve">, </w:t>
      </w:r>
      <w:r w:rsidRPr="00DD61E8">
        <w:rPr>
          <w:rStyle w:val="Strong1"/>
          <w:rFonts w:ascii="Century Gothic" w:eastAsia="Century Gothic" w:hAnsi="Century Gothic" w:cs="Century Gothic"/>
          <w:b/>
          <w:bCs/>
          <w:color w:val="343434"/>
          <w:sz w:val="20"/>
          <w:szCs w:val="20"/>
        </w:rPr>
        <w:t>Flask</w:t>
      </w:r>
      <w:r w:rsidRPr="00DD61E8">
        <w:rPr>
          <w:rFonts w:ascii="Century Gothic" w:eastAsia="Century Gothic" w:hAnsi="Century Gothic" w:cs="Century Gothic"/>
          <w:color w:val="343434"/>
          <w:sz w:val="20"/>
          <w:szCs w:val="20"/>
        </w:rPr>
        <w:t xml:space="preserve"> and </w:t>
      </w:r>
      <w:r w:rsidRPr="00DD61E8">
        <w:rPr>
          <w:rStyle w:val="Strong1"/>
          <w:rFonts w:ascii="Century Gothic" w:eastAsia="Century Gothic" w:hAnsi="Century Gothic" w:cs="Century Gothic"/>
          <w:b/>
          <w:bCs/>
          <w:color w:val="343434"/>
          <w:sz w:val="20"/>
          <w:szCs w:val="20"/>
        </w:rPr>
        <w:t>Django</w:t>
      </w:r>
      <w:r w:rsidRPr="00DD61E8">
        <w:rPr>
          <w:rFonts w:ascii="Century Gothic" w:eastAsia="Century Gothic" w:hAnsi="Century Gothic" w:cs="Century Gothic"/>
          <w:color w:val="343434"/>
          <w:sz w:val="20"/>
          <w:szCs w:val="20"/>
        </w:rPr>
        <w:t xml:space="preserve"> </w:t>
      </w:r>
      <w:r w:rsidRPr="00DD61E8">
        <w:rPr>
          <w:rStyle w:val="Strong1"/>
          <w:rFonts w:ascii="Century Gothic" w:eastAsia="Century Gothic" w:hAnsi="Century Gothic" w:cs="Century Gothic"/>
          <w:b/>
          <w:bCs/>
          <w:color w:val="343434"/>
          <w:sz w:val="20"/>
          <w:szCs w:val="20"/>
        </w:rPr>
        <w:t>Web</w:t>
      </w:r>
      <w:r w:rsidRPr="00DD61E8">
        <w:rPr>
          <w:rFonts w:ascii="Century Gothic" w:eastAsia="Century Gothic" w:hAnsi="Century Gothic" w:cs="Century Gothic"/>
          <w:color w:val="343434"/>
          <w:sz w:val="20"/>
          <w:szCs w:val="20"/>
        </w:rPr>
        <w:t xml:space="preserve"> </w:t>
      </w:r>
      <w:r w:rsidRPr="00DD61E8">
        <w:rPr>
          <w:rStyle w:val="Strong1"/>
          <w:rFonts w:ascii="Century Gothic" w:eastAsia="Century Gothic" w:hAnsi="Century Gothic" w:cs="Century Gothic"/>
          <w:b/>
          <w:bCs/>
          <w:color w:val="343434"/>
          <w:sz w:val="20"/>
          <w:szCs w:val="20"/>
        </w:rPr>
        <w:t>framework</w:t>
      </w:r>
      <w:r w:rsidRPr="00DD61E8">
        <w:rPr>
          <w:rFonts w:ascii="Century Gothic" w:eastAsia="Century Gothic" w:hAnsi="Century Gothic" w:cs="Century Gothic"/>
          <w:color w:val="343434"/>
          <w:sz w:val="20"/>
          <w:szCs w:val="20"/>
        </w:rPr>
        <w:t xml:space="preserve">. Experience with several python packages like </w:t>
      </w:r>
      <w:r w:rsidRPr="00DD61E8">
        <w:rPr>
          <w:rStyle w:val="Strong1"/>
          <w:rFonts w:ascii="Century Gothic" w:eastAsia="Century Gothic" w:hAnsi="Century Gothic" w:cs="Century Gothic"/>
          <w:b/>
          <w:bCs/>
          <w:color w:val="343434"/>
          <w:sz w:val="20"/>
          <w:szCs w:val="20"/>
        </w:rPr>
        <w:t>NumPy</w:t>
      </w:r>
      <w:r w:rsidRPr="00DD61E8">
        <w:rPr>
          <w:rFonts w:ascii="Century Gothic" w:eastAsia="Century Gothic" w:hAnsi="Century Gothic" w:cs="Century Gothic"/>
          <w:color w:val="343434"/>
          <w:sz w:val="20"/>
          <w:szCs w:val="20"/>
        </w:rPr>
        <w:t xml:space="preserve">, </w:t>
      </w:r>
      <w:r w:rsidRPr="00DD61E8">
        <w:rPr>
          <w:rStyle w:val="Strong1"/>
          <w:rFonts w:ascii="Century Gothic" w:eastAsia="Century Gothic" w:hAnsi="Century Gothic" w:cs="Century Gothic"/>
          <w:b/>
          <w:bCs/>
          <w:color w:val="343434"/>
          <w:sz w:val="20"/>
          <w:szCs w:val="20"/>
        </w:rPr>
        <w:t>Matplotlib</w:t>
      </w:r>
      <w:r w:rsidRPr="00DD61E8">
        <w:rPr>
          <w:rFonts w:ascii="Century Gothic" w:eastAsia="Century Gothic" w:hAnsi="Century Gothic" w:cs="Century Gothic"/>
          <w:color w:val="343434"/>
          <w:sz w:val="20"/>
          <w:szCs w:val="20"/>
        </w:rPr>
        <w:t xml:space="preserve">, </w:t>
      </w:r>
      <w:r w:rsidRPr="00DD61E8">
        <w:rPr>
          <w:rStyle w:val="Strong1"/>
          <w:rFonts w:ascii="Century Gothic" w:eastAsia="Century Gothic" w:hAnsi="Century Gothic" w:cs="Century Gothic"/>
          <w:b/>
          <w:bCs/>
          <w:color w:val="343434"/>
          <w:sz w:val="20"/>
          <w:szCs w:val="20"/>
        </w:rPr>
        <w:t>Beautiful</w:t>
      </w:r>
      <w:r w:rsidRPr="00DD61E8">
        <w:rPr>
          <w:rFonts w:ascii="Century Gothic" w:eastAsia="Century Gothic" w:hAnsi="Century Gothic" w:cs="Century Gothic"/>
          <w:color w:val="343434"/>
          <w:sz w:val="20"/>
          <w:szCs w:val="20"/>
        </w:rPr>
        <w:t xml:space="preserve"> </w:t>
      </w:r>
      <w:r w:rsidRPr="00DD61E8">
        <w:rPr>
          <w:rStyle w:val="Strong1"/>
          <w:rFonts w:ascii="Century Gothic" w:eastAsia="Century Gothic" w:hAnsi="Century Gothic" w:cs="Century Gothic"/>
          <w:b/>
          <w:bCs/>
          <w:color w:val="343434"/>
          <w:sz w:val="20"/>
          <w:szCs w:val="20"/>
        </w:rPr>
        <w:t>Soup</w:t>
      </w:r>
      <w:r w:rsidRPr="00DD61E8">
        <w:rPr>
          <w:rFonts w:ascii="Century Gothic" w:eastAsia="Century Gothic" w:hAnsi="Century Gothic" w:cs="Century Gothic"/>
          <w:color w:val="343434"/>
          <w:sz w:val="20"/>
          <w:szCs w:val="20"/>
        </w:rPr>
        <w:t xml:space="preserve">, </w:t>
      </w:r>
      <w:r w:rsidRPr="00DD61E8">
        <w:rPr>
          <w:rStyle w:val="Strong1"/>
          <w:rFonts w:ascii="Century Gothic" w:eastAsia="Century Gothic" w:hAnsi="Century Gothic" w:cs="Century Gothic"/>
          <w:b/>
          <w:bCs/>
          <w:color w:val="343434"/>
          <w:sz w:val="20"/>
          <w:szCs w:val="20"/>
        </w:rPr>
        <w:t>Pandas</w:t>
      </w:r>
      <w:r w:rsidRPr="00DD61E8">
        <w:rPr>
          <w:rFonts w:ascii="Century Gothic" w:eastAsia="Century Gothic" w:hAnsi="Century Gothic" w:cs="Century Gothic"/>
          <w:color w:val="343434"/>
          <w:sz w:val="20"/>
          <w:szCs w:val="20"/>
        </w:rPr>
        <w:t xml:space="preserve"> </w:t>
      </w:r>
      <w:r w:rsidRPr="00DD61E8">
        <w:rPr>
          <w:rStyle w:val="Strong1"/>
          <w:rFonts w:ascii="Century Gothic" w:eastAsia="Century Gothic" w:hAnsi="Century Gothic" w:cs="Century Gothic"/>
          <w:b/>
          <w:bCs/>
          <w:color w:val="343434"/>
          <w:sz w:val="20"/>
          <w:szCs w:val="20"/>
        </w:rPr>
        <w:t>data</w:t>
      </w:r>
      <w:r w:rsidRPr="00DD61E8">
        <w:rPr>
          <w:rFonts w:ascii="Century Gothic" w:eastAsia="Century Gothic" w:hAnsi="Century Gothic" w:cs="Century Gothic"/>
          <w:color w:val="343434"/>
          <w:sz w:val="20"/>
          <w:szCs w:val="20"/>
        </w:rPr>
        <w:t xml:space="preserve"> </w:t>
      </w:r>
      <w:proofErr w:type="spellStart"/>
      <w:proofErr w:type="gramStart"/>
      <w:r w:rsidRPr="00DD61E8">
        <w:rPr>
          <w:rStyle w:val="Strong1"/>
          <w:rFonts w:ascii="Century Gothic" w:eastAsia="Century Gothic" w:hAnsi="Century Gothic" w:cs="Century Gothic"/>
          <w:b/>
          <w:bCs/>
          <w:color w:val="343434"/>
          <w:sz w:val="20"/>
          <w:szCs w:val="20"/>
        </w:rPr>
        <w:t>frame</w:t>
      </w:r>
      <w:r w:rsidRPr="00DD61E8">
        <w:rPr>
          <w:rFonts w:ascii="Century Gothic" w:eastAsia="Century Gothic" w:hAnsi="Century Gothic" w:cs="Century Gothic"/>
          <w:color w:val="343434"/>
          <w:sz w:val="20"/>
          <w:szCs w:val="20"/>
        </w:rPr>
        <w:t>.True</w:t>
      </w:r>
      <w:proofErr w:type="spellEnd"/>
      <w:proofErr w:type="gramEnd"/>
      <w:r w:rsidRPr="00DD61E8">
        <w:rPr>
          <w:rFonts w:ascii="Century Gothic" w:eastAsia="Century Gothic" w:hAnsi="Century Gothic" w:cs="Century Gothic"/>
          <w:color w:val="343434"/>
          <w:sz w:val="20"/>
          <w:szCs w:val="20"/>
        </w:rPr>
        <w:t xml:space="preserve"> Team player with strengths in adaptability and </w:t>
      </w:r>
      <w:r w:rsidRPr="00DD61E8">
        <w:rPr>
          <w:rFonts w:ascii="Century Gothic" w:eastAsia="Century Gothic" w:hAnsi="Century Gothic" w:cs="Century Gothic"/>
          <w:color w:val="343434"/>
          <w:sz w:val="20"/>
          <w:szCs w:val="20"/>
        </w:rPr>
        <w:t>accuracy.</w:t>
      </w:r>
    </w:p>
    <w:tbl>
      <w:tblPr>
        <w:tblStyle w:val="divdocumentparentContainer"/>
        <w:tblW w:w="11250" w:type="dxa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7920"/>
        <w:gridCol w:w="90"/>
        <w:gridCol w:w="3240"/>
      </w:tblGrid>
      <w:tr w:rsidR="00340794" w14:paraId="40595F7D" w14:textId="77777777" w:rsidTr="00DD61E8">
        <w:tc>
          <w:tcPr>
            <w:tcW w:w="792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60"/>
              <w:gridCol w:w="6840"/>
            </w:tblGrid>
            <w:tr w:rsidR="00340794" w14:paraId="7B71E918" w14:textId="77777777">
              <w:tc>
                <w:tcPr>
                  <w:tcW w:w="76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3C59AFF4" w14:textId="77777777" w:rsidR="00340794" w:rsidRDefault="00BF065C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inline distT="0" distB="0" distL="0" distR="0" wp14:anchorId="06473495" wp14:editId="74B8F7BD">
                        <wp:extent cx="380250" cy="379688"/>
                        <wp:effectExtent l="0" t="0" r="0" b="0"/>
                        <wp:docPr id="100001" name="Picture 1000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02805819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684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57BFFDA1" w14:textId="77777777" w:rsidR="00340794" w:rsidRDefault="00BF065C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187DE"/>
                      <w:sz w:val="32"/>
                      <w:szCs w:val="32"/>
                    </w:rPr>
                    <w:t>Work History</w:t>
                  </w:r>
                </w:p>
              </w:tc>
            </w:tr>
          </w:tbl>
          <w:p w14:paraId="5C08353A" w14:textId="77777777" w:rsidR="00340794" w:rsidRDefault="00340794">
            <w:pPr>
              <w:rPr>
                <w:vanish/>
              </w:rPr>
            </w:pPr>
          </w:p>
          <w:tbl>
            <w:tblPr>
              <w:tblStyle w:val="divdocumentleft-boxdate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5780"/>
            </w:tblGrid>
            <w:tr w:rsidR="00340794" w14:paraId="3FA8A97E" w14:textId="77777777" w:rsidTr="00DD61E8">
              <w:trPr>
                <w:trHeight w:val="7758"/>
              </w:trPr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41EEE77C" w14:textId="77777777" w:rsidR="00340794" w:rsidRDefault="00BF065C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2018-09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2020-05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05334BBA" w14:textId="77777777" w:rsidR="00340794" w:rsidRDefault="00BF065C">
                  <w:pPr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578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1BECE395" w14:textId="77777777" w:rsidR="00340794" w:rsidRDefault="00BF065C">
                  <w:pPr>
                    <w:pStyle w:val="divdocumentpaddedline"/>
                    <w:spacing w:line="36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z w:val="28"/>
                      <w:szCs w:val="28"/>
                    </w:rPr>
                    <w:t>Graduate Teaching Assistant</w:t>
                  </w:r>
                </w:p>
                <w:p w14:paraId="69E389C4" w14:textId="77777777" w:rsidR="00340794" w:rsidRPr="00DD61E8" w:rsidRDefault="00BF065C">
                  <w:pPr>
                    <w:pStyle w:val="divdocumenttxtItl"/>
                    <w:spacing w:before="80" w:line="36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SUNY Polytechnic Institute, Utica, NY</w:t>
                  </w:r>
                </w:p>
                <w:p w14:paraId="59291EB6" w14:textId="77777777" w:rsidR="00340794" w:rsidRPr="00DD61E8" w:rsidRDefault="00BF065C" w:rsidP="00DD61E8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hanging="301"/>
                    <w:jc w:val="both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Planned, </w:t>
                  </w:r>
                  <w:proofErr w:type="gramStart"/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modified</w:t>
                  </w:r>
                  <w:proofErr w:type="gramEnd"/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 and executed research techniques related to Machine Learning and Artificial Intelligence, procedures and tests.</w:t>
                  </w:r>
                </w:p>
                <w:p w14:paraId="198C0549" w14:textId="77777777" w:rsidR="00340794" w:rsidRPr="00DD61E8" w:rsidRDefault="00BF065C" w:rsidP="00DD61E8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hanging="301"/>
                    <w:jc w:val="both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Planned and documented programs of study meeting individual needs and abilities of students.</w:t>
                  </w:r>
                </w:p>
                <w:p w14:paraId="2BB37AD7" w14:textId="77777777" w:rsidR="00340794" w:rsidRPr="00DD61E8" w:rsidRDefault="00BF065C" w:rsidP="00DD61E8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hanging="301"/>
                    <w:jc w:val="both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Graded Python, Java assignments and maintained student records to assist teachers with administrative tasks and maintain smooth daily operations.</w:t>
                  </w:r>
                </w:p>
                <w:p w14:paraId="1F7C6239" w14:textId="77777777" w:rsidR="00340794" w:rsidRPr="00DD61E8" w:rsidRDefault="00BF065C" w:rsidP="00DD61E8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hanging="301"/>
                    <w:jc w:val="both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Offered complete </w:t>
                  </w: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instructional support for students unable to attend regular classes.</w:t>
                  </w:r>
                </w:p>
                <w:p w14:paraId="01D0EF91" w14:textId="77777777" w:rsidR="00340794" w:rsidRPr="00DD61E8" w:rsidRDefault="00BF065C" w:rsidP="00DD61E8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hanging="301"/>
                    <w:jc w:val="both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Participated in professional development opportunities and attended in-services and seminars.</w:t>
                  </w:r>
                </w:p>
                <w:p w14:paraId="47832C65" w14:textId="77777777" w:rsidR="00340794" w:rsidRPr="00DD61E8" w:rsidRDefault="00BF065C" w:rsidP="00DD61E8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hanging="301"/>
                    <w:jc w:val="both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Completed reviews of codes, </w:t>
                  </w:r>
                  <w:proofErr w:type="gramStart"/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requirements</w:t>
                  </w:r>
                  <w:proofErr w:type="gramEnd"/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 and project plans.</w:t>
                  </w:r>
                </w:p>
                <w:p w14:paraId="0E4B0AAB" w14:textId="77777777" w:rsidR="00340794" w:rsidRPr="00DD61E8" w:rsidRDefault="00BF065C" w:rsidP="00DD61E8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hanging="301"/>
                    <w:jc w:val="both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Actively Contributed to </w:t>
                  </w: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Professors private repository and studied research paper related to Machine learning models.</w:t>
                  </w:r>
                </w:p>
                <w:p w14:paraId="6FE502C8" w14:textId="77777777" w:rsidR="00340794" w:rsidRDefault="00BF065C" w:rsidP="00DD61E8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hanging="301"/>
                    <w:jc w:val="both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Mentored students through office hours and one-on-one communication.</w:t>
                  </w:r>
                </w:p>
              </w:tc>
            </w:tr>
          </w:tbl>
          <w:p w14:paraId="447B23E9" w14:textId="77777777" w:rsidR="00340794" w:rsidRDefault="00340794">
            <w:pPr>
              <w:rPr>
                <w:vanish/>
              </w:rPr>
            </w:pPr>
          </w:p>
          <w:tbl>
            <w:tblPr>
              <w:tblStyle w:val="divdocumentleft-boxdate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5780"/>
            </w:tblGrid>
            <w:tr w:rsidR="00340794" w14:paraId="133D5C4F" w14:textId="77777777">
              <w:tc>
                <w:tcPr>
                  <w:tcW w:w="1300" w:type="dxa"/>
                  <w:tcMar>
                    <w:top w:w="36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431D7304" w14:textId="77777777" w:rsidR="00340794" w:rsidRDefault="00BF065C">
                  <w:pPr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2017-10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2018-06</w:t>
                  </w:r>
                </w:p>
              </w:tc>
              <w:tc>
                <w:tcPr>
                  <w:tcW w:w="520" w:type="dxa"/>
                  <w:tcMar>
                    <w:top w:w="36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5BD24455" w14:textId="77777777" w:rsidR="00340794" w:rsidRDefault="00BF065C">
                  <w:pPr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5780" w:type="dxa"/>
                  <w:tcMar>
                    <w:top w:w="36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C944F97" w14:textId="77777777" w:rsidR="00340794" w:rsidRDefault="00BF065C">
                  <w:pPr>
                    <w:pStyle w:val="divdocumentpaddedline"/>
                    <w:spacing w:line="36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z w:val="28"/>
                      <w:szCs w:val="28"/>
                    </w:rPr>
                    <w:t>Transaction Analyst</w:t>
                  </w:r>
                </w:p>
                <w:p w14:paraId="50BE1E1C" w14:textId="77777777" w:rsidR="00340794" w:rsidRPr="00DD61E8" w:rsidRDefault="00BF065C">
                  <w:pPr>
                    <w:pStyle w:val="divdocumenttxtItl"/>
                    <w:spacing w:before="80" w:line="36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Concentrix Daksh Services India, Hyderabad, </w:t>
                  </w: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Telangana</w:t>
                  </w:r>
                </w:p>
                <w:p w14:paraId="2895F23D" w14:textId="77777777" w:rsidR="00340794" w:rsidRPr="00DD61E8" w:rsidRDefault="00BF065C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Presented production ideas and determined creative scenarios for production and delivery.</w:t>
                  </w:r>
                </w:p>
                <w:p w14:paraId="1B7ACE60" w14:textId="77777777" w:rsidR="00340794" w:rsidRPr="00DD61E8" w:rsidRDefault="00BF065C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Performed system analysis, documentation, testing, </w:t>
                  </w:r>
                  <w:proofErr w:type="gramStart"/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lastRenderedPageBreak/>
                    <w:t>implementation</w:t>
                  </w:r>
                  <w:proofErr w:type="gramEnd"/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 and user support for platform transitions.</w:t>
                  </w:r>
                </w:p>
                <w:p w14:paraId="514C05E7" w14:textId="77777777" w:rsidR="00340794" w:rsidRPr="00DD61E8" w:rsidRDefault="00BF065C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Researched and recommended process improvements</w:t>
                  </w: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 designed to mitigate operational and financial risk.</w:t>
                  </w:r>
                </w:p>
                <w:p w14:paraId="6C8B3E44" w14:textId="77777777" w:rsidR="00340794" w:rsidRPr="00DD61E8" w:rsidRDefault="00BF065C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proofErr w:type="spellStart"/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Manged</w:t>
                  </w:r>
                  <w:proofErr w:type="spellEnd"/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 over 300 Flagged reports and took decisions according to policies.</w:t>
                  </w:r>
                </w:p>
                <w:p w14:paraId="34E09E41" w14:textId="77777777" w:rsidR="00340794" w:rsidRPr="00DD61E8" w:rsidRDefault="00BF065C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Validated results and performed quality assurance to assess accuracy of data.</w:t>
                  </w:r>
                </w:p>
                <w:p w14:paraId="2823FEA7" w14:textId="77777777" w:rsidR="00340794" w:rsidRPr="00DD61E8" w:rsidRDefault="00BF065C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Set positive example for team members by providing</w:t>
                  </w: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 high-quality, efficient service.</w:t>
                  </w:r>
                </w:p>
                <w:p w14:paraId="07ED1ABF" w14:textId="77777777" w:rsidR="00340794" w:rsidRPr="00DD61E8" w:rsidRDefault="00BF065C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Maintained current knowledge of all team position requirements.</w:t>
                  </w:r>
                </w:p>
                <w:p w14:paraId="2E27CF34" w14:textId="77777777" w:rsidR="00340794" w:rsidRPr="00DD61E8" w:rsidRDefault="00BF065C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Taught new team members correct procedures for all areas of operations.</w:t>
                  </w:r>
                </w:p>
                <w:p w14:paraId="4844D21C" w14:textId="77777777" w:rsidR="00340794" w:rsidRDefault="00BF065C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Collaborated with law enforcement officials to track flagged reports.</w:t>
                  </w:r>
                </w:p>
              </w:tc>
            </w:tr>
          </w:tbl>
          <w:p w14:paraId="340AF7E6" w14:textId="77777777" w:rsidR="00340794" w:rsidRDefault="00340794">
            <w:pPr>
              <w:rPr>
                <w:vanish/>
              </w:rPr>
            </w:pPr>
          </w:p>
          <w:tbl>
            <w:tblPr>
              <w:tblStyle w:val="divdocumentleft-boxdate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5780"/>
            </w:tblGrid>
            <w:tr w:rsidR="00340794" w14:paraId="6EB3A204" w14:textId="77777777">
              <w:tc>
                <w:tcPr>
                  <w:tcW w:w="1300" w:type="dxa"/>
                  <w:tcMar>
                    <w:top w:w="36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3D50B0C" w14:textId="77777777" w:rsidR="00340794" w:rsidRDefault="00BF065C">
                  <w:pPr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2016-10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2017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-09</w:t>
                  </w:r>
                </w:p>
              </w:tc>
              <w:tc>
                <w:tcPr>
                  <w:tcW w:w="520" w:type="dxa"/>
                  <w:tcMar>
                    <w:top w:w="36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3F1592B1" w14:textId="77777777" w:rsidR="00340794" w:rsidRDefault="00BF065C">
                  <w:pPr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5780" w:type="dxa"/>
                  <w:tcMar>
                    <w:top w:w="36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39A96725" w14:textId="77777777" w:rsidR="00340794" w:rsidRDefault="00BF065C">
                  <w:pPr>
                    <w:pStyle w:val="divdocumentpaddedline"/>
                    <w:spacing w:line="36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z w:val="28"/>
                      <w:szCs w:val="28"/>
                    </w:rPr>
                    <w:t>Python Developer</w:t>
                  </w:r>
                </w:p>
                <w:p w14:paraId="32E6BDED" w14:textId="77777777" w:rsidR="00340794" w:rsidRPr="00DD61E8" w:rsidRDefault="00BF065C">
                  <w:pPr>
                    <w:pStyle w:val="divdocumenttxtItl"/>
                    <w:spacing w:before="80" w:line="36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proofErr w:type="spellStart"/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Bobton</w:t>
                  </w:r>
                  <w:proofErr w:type="spellEnd"/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 IT Solution, Hyderabad, Telangana</w:t>
                  </w:r>
                </w:p>
                <w:p w14:paraId="5910EB83" w14:textId="77777777" w:rsidR="00340794" w:rsidRPr="00DD61E8" w:rsidRDefault="00BF065C" w:rsidP="00DD61E8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00" w:hanging="301"/>
                    <w:jc w:val="both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Developed web-based applications using Python, CSS, HTML, Flask, JavaScript, and jQuery.</w:t>
                  </w:r>
                </w:p>
                <w:p w14:paraId="7927E630" w14:textId="77777777" w:rsidR="00340794" w:rsidRPr="00DD61E8" w:rsidRDefault="00BF065C" w:rsidP="00DD61E8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00" w:hanging="301"/>
                    <w:jc w:val="both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Designed, </w:t>
                  </w:r>
                  <w:proofErr w:type="gramStart"/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developed</w:t>
                  </w:r>
                  <w:proofErr w:type="gramEnd"/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 and implemented software applications for website based on analyzed </w:t>
                  </w: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requirements and understanding of industry technical standards.</w:t>
                  </w:r>
                </w:p>
                <w:p w14:paraId="0AB6CB55" w14:textId="77777777" w:rsidR="00340794" w:rsidRPr="00DD61E8" w:rsidRDefault="00BF065C" w:rsidP="00DD61E8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00" w:hanging="301"/>
                    <w:jc w:val="both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Collaborated with quality assurance team to verify correct implementation of all software development changes.</w:t>
                  </w:r>
                </w:p>
                <w:p w14:paraId="21A33427" w14:textId="77777777" w:rsidR="00340794" w:rsidRPr="00DD61E8" w:rsidRDefault="00BF065C" w:rsidP="00DD61E8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00" w:hanging="301"/>
                    <w:jc w:val="both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Consulted with customers to gather requirements and discuss design choices.</w:t>
                  </w:r>
                </w:p>
                <w:p w14:paraId="0D147F75" w14:textId="77777777" w:rsidR="00340794" w:rsidRPr="00DD61E8" w:rsidRDefault="00BF065C" w:rsidP="00DD61E8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00" w:hanging="301"/>
                    <w:jc w:val="both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Prepa</w:t>
                  </w: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red and analyzed reports using Python libraries and involved in environment Setup.</w:t>
                  </w:r>
                </w:p>
                <w:p w14:paraId="666A6353" w14:textId="77777777" w:rsidR="00340794" w:rsidRPr="00DD61E8" w:rsidRDefault="00BF065C" w:rsidP="00DD61E8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00" w:hanging="301"/>
                    <w:jc w:val="both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Acquiring, cleaning, and structuring data from multiple sources and maintain databases/data systems.</w:t>
                  </w:r>
                </w:p>
                <w:p w14:paraId="1A714D5B" w14:textId="77777777" w:rsidR="00340794" w:rsidRPr="00DD61E8" w:rsidRDefault="00BF065C" w:rsidP="00DD61E8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00" w:hanging="301"/>
                    <w:jc w:val="both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Attending and contributing to company development meetings.</w:t>
                  </w:r>
                </w:p>
                <w:p w14:paraId="07B16C9C" w14:textId="77777777" w:rsidR="00340794" w:rsidRPr="00DD61E8" w:rsidRDefault="00BF065C" w:rsidP="00DD61E8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00" w:hanging="301"/>
                    <w:jc w:val="both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Integrated J</w:t>
                  </w: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ava-based web service such as REST and SOAP into database management projects using Python.</w:t>
                  </w:r>
                </w:p>
                <w:p w14:paraId="3CA05A43" w14:textId="77777777" w:rsidR="00340794" w:rsidRDefault="00BF065C" w:rsidP="00DD61E8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00" w:hanging="301"/>
                    <w:jc w:val="both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 w:rsidRPr="00DD61E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Maintained excellent attendance record, consistently arriving to work on time.</w:t>
                  </w:r>
                </w:p>
              </w:tc>
            </w:tr>
          </w:tbl>
          <w:p w14:paraId="7C5B5FF2" w14:textId="77777777" w:rsidR="00340794" w:rsidRDefault="00340794">
            <w:pPr>
              <w:rPr>
                <w:vanish/>
              </w:rPr>
            </w:pPr>
          </w:p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60"/>
              <w:gridCol w:w="6840"/>
            </w:tblGrid>
            <w:tr w:rsidR="00340794" w14:paraId="0666386E" w14:textId="77777777">
              <w:tc>
                <w:tcPr>
                  <w:tcW w:w="76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587CC7B7" w14:textId="77777777" w:rsidR="00340794" w:rsidRDefault="00BF065C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lastRenderedPageBreak/>
                    <w:drawing>
                      <wp:inline distT="0" distB="0" distL="0" distR="0" wp14:anchorId="77051607" wp14:editId="192AFADD">
                        <wp:extent cx="380250" cy="379688"/>
                        <wp:effectExtent l="0" t="0" r="0" b="0"/>
                        <wp:docPr id="100002" name="Picture 1000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05643604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684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46069A9C" w14:textId="77777777" w:rsidR="00340794" w:rsidRDefault="00BF065C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187DE"/>
                      <w:sz w:val="32"/>
                      <w:szCs w:val="32"/>
                    </w:rPr>
                    <w:t>Projects</w:t>
                  </w:r>
                </w:p>
              </w:tc>
            </w:tr>
          </w:tbl>
          <w:p w14:paraId="1A8F7AB4" w14:textId="3625138D" w:rsidR="00340794" w:rsidRPr="00DD61E8" w:rsidRDefault="00BF065C" w:rsidP="00DD61E8">
            <w:pPr>
              <w:pStyle w:val="divdocumentli"/>
              <w:numPr>
                <w:ilvl w:val="0"/>
                <w:numId w:val="4"/>
              </w:numPr>
              <w:pBdr>
                <w:left w:val="none" w:sz="0" w:space="0" w:color="auto"/>
              </w:pBdr>
              <w:spacing w:before="200" w:line="360" w:lineRule="atLeast"/>
              <w:ind w:left="2120" w:hanging="301"/>
              <w:jc w:val="both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Developed </w:t>
            </w:r>
            <w:proofErr w:type="gramStart"/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a</w:t>
            </w:r>
            <w:proofErr w:type="gramEnd"/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 </w:t>
            </w:r>
            <w:r w:rsidRPr="00DD61E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z w:val="20"/>
                <w:szCs w:val="20"/>
              </w:rPr>
              <w:t>NLP Chat Web application</w:t>
            </w: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 for College Enquiry Purpose. College Website Clone was designed using</w:t>
            </w:r>
            <w:r w:rsidRPr="00DD61E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z w:val="20"/>
                <w:szCs w:val="20"/>
              </w:rPr>
              <w:t xml:space="preserve"> HTML,</w:t>
            </w:r>
            <w:r w:rsidR="00DD61E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z w:val="20"/>
                <w:szCs w:val="20"/>
              </w:rPr>
              <w:t xml:space="preserve"> </w:t>
            </w:r>
            <w:r w:rsidRPr="00DD61E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z w:val="20"/>
                <w:szCs w:val="20"/>
              </w:rPr>
              <w:t xml:space="preserve">CSS, JavaScript, Bootstrap. </w:t>
            </w: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Programmed in</w:t>
            </w:r>
            <w:r w:rsidRPr="00DD61E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z w:val="20"/>
                <w:szCs w:val="20"/>
              </w:rPr>
              <w:t xml:space="preserve"> Python and Flask</w:t>
            </w: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 was used for Backend integration. Provided option in Admin panel for </w:t>
            </w:r>
            <w:r w:rsidRPr="00DD61E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z w:val="20"/>
                <w:szCs w:val="20"/>
              </w:rPr>
              <w:t xml:space="preserve">Web scraping </w:t>
            </w: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and Summarizing the content. Chabot was</w:t>
            </w: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 able to solve user queries related to College and Course Work.</w:t>
            </w:r>
          </w:p>
          <w:p w14:paraId="0D62FB59" w14:textId="77777777" w:rsidR="00340794" w:rsidRPr="00DD61E8" w:rsidRDefault="00BF065C" w:rsidP="00DD61E8">
            <w:pPr>
              <w:pStyle w:val="divdocumentli"/>
              <w:numPr>
                <w:ilvl w:val="0"/>
                <w:numId w:val="4"/>
              </w:numPr>
              <w:spacing w:line="360" w:lineRule="atLeast"/>
              <w:ind w:left="2120" w:hanging="301"/>
              <w:jc w:val="both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Heart Disease Prediction using </w:t>
            </w:r>
            <w:r w:rsidRPr="00DD61E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z w:val="20"/>
                <w:szCs w:val="20"/>
              </w:rPr>
              <w:t xml:space="preserve">Machine Learning </w:t>
            </w: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algorithms like </w:t>
            </w:r>
            <w:r w:rsidRPr="00DD61E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z w:val="20"/>
                <w:szCs w:val="20"/>
              </w:rPr>
              <w:t>KNN</w:t>
            </w: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, </w:t>
            </w:r>
            <w:r w:rsidRPr="00DD61E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z w:val="20"/>
                <w:szCs w:val="20"/>
              </w:rPr>
              <w:t>Decision Tree</w:t>
            </w: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, </w:t>
            </w:r>
            <w:r w:rsidRPr="00DD61E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z w:val="20"/>
                <w:szCs w:val="20"/>
              </w:rPr>
              <w:t>Random Forest</w:t>
            </w: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. The main objective for this project was to utilize the data available and find the most accur</w:t>
            </w: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ate technique </w:t>
            </w:r>
            <w:proofErr w:type="gramStart"/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in order to</w:t>
            </w:r>
            <w:proofErr w:type="gramEnd"/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 find the chances of Heart Disease. Worked </w:t>
            </w:r>
            <w:proofErr w:type="spellStart"/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Jupyter</w:t>
            </w:r>
            <w:proofErr w:type="spellEnd"/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 Notebook and Various </w:t>
            </w:r>
            <w:r w:rsidRPr="00DD61E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z w:val="20"/>
                <w:szCs w:val="20"/>
              </w:rPr>
              <w:t xml:space="preserve">ML libraries </w:t>
            </w: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like </w:t>
            </w:r>
            <w:r w:rsidRPr="00DD61E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z w:val="20"/>
                <w:szCs w:val="20"/>
              </w:rPr>
              <w:t xml:space="preserve">Pandas, </w:t>
            </w:r>
            <w:proofErr w:type="spellStart"/>
            <w:r w:rsidRPr="00DD61E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z w:val="20"/>
                <w:szCs w:val="20"/>
              </w:rPr>
              <w:t>Sklearn</w:t>
            </w:r>
            <w:proofErr w:type="spellEnd"/>
            <w:r w:rsidRPr="00DD61E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z w:val="20"/>
                <w:szCs w:val="20"/>
              </w:rPr>
              <w:t xml:space="preserve">, </w:t>
            </w:r>
            <w:proofErr w:type="spellStart"/>
            <w:r w:rsidRPr="00DD61E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z w:val="20"/>
                <w:szCs w:val="20"/>
              </w:rPr>
              <w:t>Matplot</w:t>
            </w:r>
            <w:proofErr w:type="spellEnd"/>
            <w:r w:rsidRPr="00DD61E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z w:val="20"/>
                <w:szCs w:val="20"/>
              </w:rPr>
              <w:t xml:space="preserve">, Seaborn, </w:t>
            </w:r>
            <w:proofErr w:type="spellStart"/>
            <w:r w:rsidRPr="00DD61E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z w:val="20"/>
                <w:szCs w:val="20"/>
              </w:rPr>
              <w:t>Numpy</w:t>
            </w:r>
            <w:proofErr w:type="spellEnd"/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.</w:t>
            </w:r>
          </w:p>
          <w:p w14:paraId="29514266" w14:textId="77777777" w:rsidR="00340794" w:rsidRPr="00DD61E8" w:rsidRDefault="00BF065C" w:rsidP="00DD61E8">
            <w:pPr>
              <w:pStyle w:val="divdocumentli"/>
              <w:numPr>
                <w:ilvl w:val="0"/>
                <w:numId w:val="4"/>
              </w:numPr>
              <w:spacing w:line="360" w:lineRule="atLeast"/>
              <w:ind w:left="2120" w:hanging="301"/>
              <w:jc w:val="both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Build a Scientific Calculator as Web application using </w:t>
            </w:r>
            <w:r w:rsidRPr="00DD61E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z w:val="20"/>
                <w:szCs w:val="20"/>
              </w:rPr>
              <w:t xml:space="preserve">HTML, CSS, </w:t>
            </w:r>
            <w:proofErr w:type="gramStart"/>
            <w:r w:rsidRPr="00DD61E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z w:val="20"/>
                <w:szCs w:val="20"/>
              </w:rPr>
              <w:t>JavaScript ,</w:t>
            </w:r>
            <w:proofErr w:type="gramEnd"/>
            <w:r w:rsidRPr="00DD61E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z w:val="20"/>
                <w:szCs w:val="20"/>
              </w:rPr>
              <w:t xml:space="preserve"> DOM, </w:t>
            </w:r>
            <w:proofErr w:type="spellStart"/>
            <w:r w:rsidRPr="00DD61E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z w:val="20"/>
                <w:szCs w:val="20"/>
              </w:rPr>
              <w:t>Jquery</w:t>
            </w:r>
            <w:proofErr w:type="spellEnd"/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.</w:t>
            </w:r>
          </w:p>
          <w:p w14:paraId="2D6D1E52" w14:textId="77777777" w:rsidR="00340794" w:rsidRPr="00DD61E8" w:rsidRDefault="00BF065C" w:rsidP="00DD61E8">
            <w:pPr>
              <w:pStyle w:val="divdocumentli"/>
              <w:numPr>
                <w:ilvl w:val="0"/>
                <w:numId w:val="4"/>
              </w:numPr>
              <w:spacing w:line="360" w:lineRule="atLeast"/>
              <w:ind w:left="2120" w:hanging="301"/>
              <w:jc w:val="both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Programmed and built a Prototype of a </w:t>
            </w:r>
            <w:r w:rsidRPr="00DD61E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z w:val="20"/>
                <w:szCs w:val="20"/>
              </w:rPr>
              <w:t>Steering</w:t>
            </w: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 </w:t>
            </w:r>
            <w:r w:rsidRPr="00DD61E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z w:val="20"/>
                <w:szCs w:val="20"/>
              </w:rPr>
              <w:t>less</w:t>
            </w: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 </w:t>
            </w:r>
            <w:r w:rsidRPr="00DD61E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z w:val="20"/>
                <w:szCs w:val="20"/>
              </w:rPr>
              <w:t>vehicle</w:t>
            </w: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 for </w:t>
            </w:r>
            <w:r w:rsidRPr="00DD61E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z w:val="20"/>
                <w:szCs w:val="20"/>
              </w:rPr>
              <w:t>physically</w:t>
            </w: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 </w:t>
            </w:r>
            <w:r w:rsidRPr="00DD61E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z w:val="20"/>
                <w:szCs w:val="20"/>
              </w:rPr>
              <w:t>Handicapped</w:t>
            </w: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 person. Programming was done on a microcontroller and working model was prese</w:t>
            </w: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nted.</w:t>
            </w:r>
          </w:p>
          <w:p w14:paraId="4E30EC68" w14:textId="56957199" w:rsidR="00340794" w:rsidRPr="00DD61E8" w:rsidRDefault="00BF065C" w:rsidP="00DD61E8">
            <w:pPr>
              <w:pStyle w:val="divdocumentli"/>
              <w:numPr>
                <w:ilvl w:val="0"/>
                <w:numId w:val="4"/>
              </w:numPr>
              <w:spacing w:line="360" w:lineRule="atLeast"/>
              <w:ind w:left="2120" w:hanging="301"/>
              <w:jc w:val="both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Built and Programmed a </w:t>
            </w:r>
            <w:r w:rsidRPr="00DD61E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z w:val="20"/>
                <w:szCs w:val="20"/>
              </w:rPr>
              <w:t>Stair climbing robot</w:t>
            </w: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 based on </w:t>
            </w:r>
            <w:r w:rsidRPr="00DD61E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z w:val="20"/>
                <w:szCs w:val="20"/>
              </w:rPr>
              <w:t>MARS</w:t>
            </w: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 </w:t>
            </w:r>
            <w:r w:rsidRPr="00DD61E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z w:val="20"/>
                <w:szCs w:val="20"/>
              </w:rPr>
              <w:t>Rover</w:t>
            </w: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. This was a clone of MARS Rover bot which works on Rocker boogie mechanism. This project was </w:t>
            </w:r>
            <w:r w:rsidR="00DD61E8"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an</w:t>
            </w: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 outcome of Software and Mechanical Knowledge.</w:t>
            </w:r>
          </w:p>
          <w:p w14:paraId="5D291AED" w14:textId="0CFAE37F" w:rsidR="00DD61E8" w:rsidRDefault="00DD61E8" w:rsidP="00DD61E8">
            <w:pPr>
              <w:pStyle w:val="divdocumentli"/>
              <w:spacing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  <w:p w14:paraId="0FF63A1C" w14:textId="77777777" w:rsidR="00DD61E8" w:rsidRDefault="00DD61E8" w:rsidP="00DD61E8">
            <w:pPr>
              <w:pStyle w:val="divdocumentli"/>
              <w:spacing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60"/>
              <w:gridCol w:w="6840"/>
            </w:tblGrid>
            <w:tr w:rsidR="00340794" w14:paraId="221904AB" w14:textId="77777777">
              <w:tc>
                <w:tcPr>
                  <w:tcW w:w="76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45EA2999" w14:textId="77777777" w:rsidR="00340794" w:rsidRDefault="00BF065C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inline distT="0" distB="0" distL="0" distR="0" wp14:anchorId="20E6AE8E" wp14:editId="4CC32EE3">
                        <wp:extent cx="380250" cy="379688"/>
                        <wp:effectExtent l="0" t="0" r="0" b="0"/>
                        <wp:docPr id="100003" name="Picture 1000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91711460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684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434AA7ED" w14:textId="77777777" w:rsidR="00340794" w:rsidRDefault="00BF065C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187DE"/>
                      <w:sz w:val="32"/>
                      <w:szCs w:val="32"/>
                    </w:rPr>
                    <w:t>Accomplishments</w:t>
                  </w:r>
                </w:p>
              </w:tc>
            </w:tr>
          </w:tbl>
          <w:p w14:paraId="34D4D83B" w14:textId="77777777" w:rsidR="00340794" w:rsidRPr="00DD61E8" w:rsidRDefault="00BF065C" w:rsidP="00DD61E8">
            <w:pPr>
              <w:pStyle w:val="divdocumentli"/>
              <w:numPr>
                <w:ilvl w:val="0"/>
                <w:numId w:val="5"/>
              </w:numPr>
              <w:pBdr>
                <w:left w:val="none" w:sz="0" w:space="0" w:color="auto"/>
              </w:pBdr>
              <w:spacing w:before="200" w:line="360" w:lineRule="atLeast"/>
              <w:ind w:left="2120" w:hanging="301"/>
              <w:jc w:val="both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Earned the Gold </w:t>
            </w: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Badge for Python on </w:t>
            </w:r>
            <w:proofErr w:type="spellStart"/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HackerRank</w:t>
            </w:r>
            <w:proofErr w:type="spellEnd"/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.</w:t>
            </w:r>
          </w:p>
          <w:p w14:paraId="64782D8B" w14:textId="77777777" w:rsidR="00340794" w:rsidRPr="00DD61E8" w:rsidRDefault="00BF065C" w:rsidP="00DD61E8">
            <w:pPr>
              <w:pStyle w:val="divdocumentli"/>
              <w:numPr>
                <w:ilvl w:val="0"/>
                <w:numId w:val="5"/>
              </w:numPr>
              <w:spacing w:line="360" w:lineRule="atLeast"/>
              <w:ind w:left="2120" w:hanging="301"/>
              <w:jc w:val="both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1st Competition Prize in a Robotics Organized by Robo </w:t>
            </w:r>
            <w:proofErr w:type="spellStart"/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Edutech</w:t>
            </w:r>
            <w:proofErr w:type="spellEnd"/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 India </w:t>
            </w:r>
            <w:proofErr w:type="spellStart"/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Pvt.Ltd</w:t>
            </w:r>
            <w:proofErr w:type="spellEnd"/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.</w:t>
            </w:r>
          </w:p>
          <w:p w14:paraId="71780CBA" w14:textId="77777777" w:rsidR="00340794" w:rsidRPr="00DD61E8" w:rsidRDefault="00BF065C" w:rsidP="00DD61E8">
            <w:pPr>
              <w:pStyle w:val="divdocumentli"/>
              <w:numPr>
                <w:ilvl w:val="0"/>
                <w:numId w:val="5"/>
              </w:numPr>
              <w:spacing w:line="360" w:lineRule="atLeast"/>
              <w:ind w:left="2120" w:hanging="301"/>
              <w:jc w:val="both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1st Prize in a National Level Student Project, Paper and Poster Presentation Competition.</w:t>
            </w:r>
          </w:p>
          <w:p w14:paraId="258D369B" w14:textId="77777777" w:rsidR="00340794" w:rsidRPr="00DD61E8" w:rsidRDefault="00BF065C" w:rsidP="00DD61E8">
            <w:pPr>
              <w:pStyle w:val="divdocumentli"/>
              <w:numPr>
                <w:ilvl w:val="0"/>
                <w:numId w:val="5"/>
              </w:numPr>
              <w:spacing w:line="360" w:lineRule="atLeast"/>
              <w:ind w:left="2120" w:hanging="301"/>
              <w:jc w:val="both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3rd Prize in a State level Robotics Competition Organized</w:t>
            </w: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 by Robo </w:t>
            </w:r>
            <w:proofErr w:type="spellStart"/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Edutech</w:t>
            </w:r>
            <w:proofErr w:type="spellEnd"/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 India </w:t>
            </w:r>
            <w:proofErr w:type="spellStart"/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Pvt.Ltd</w:t>
            </w:r>
            <w:proofErr w:type="spellEnd"/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.</w:t>
            </w:r>
          </w:p>
          <w:p w14:paraId="357495AD" w14:textId="77777777" w:rsidR="00340794" w:rsidRPr="00DD61E8" w:rsidRDefault="00BF065C" w:rsidP="00DD61E8">
            <w:pPr>
              <w:pStyle w:val="divdocumentli"/>
              <w:numPr>
                <w:ilvl w:val="0"/>
                <w:numId w:val="5"/>
              </w:numPr>
              <w:spacing w:line="360" w:lineRule="atLeast"/>
              <w:ind w:left="2120" w:hanging="301"/>
              <w:jc w:val="both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Volunteered at the 5th International conference on “Innovations in Electronics &amp; Communication Engineering (ICIECE-2016)”.</w:t>
            </w:r>
          </w:p>
          <w:p w14:paraId="549EDE9F" w14:textId="77777777" w:rsidR="00340794" w:rsidRPr="00DD61E8" w:rsidRDefault="00BF065C" w:rsidP="00DD61E8">
            <w:pPr>
              <w:pStyle w:val="divdocumentli"/>
              <w:numPr>
                <w:ilvl w:val="0"/>
                <w:numId w:val="5"/>
              </w:numPr>
              <w:spacing w:line="360" w:lineRule="atLeast"/>
              <w:ind w:left="2120" w:hanging="301"/>
              <w:jc w:val="both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  <w:r w:rsidRPr="00DD61E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lastRenderedPageBreak/>
              <w:t>Elected as the Student leader for Robotics lab at GNI institutions.</w:t>
            </w:r>
          </w:p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60"/>
              <w:gridCol w:w="6840"/>
            </w:tblGrid>
            <w:tr w:rsidR="00340794" w14:paraId="49475981" w14:textId="77777777">
              <w:tc>
                <w:tcPr>
                  <w:tcW w:w="76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6DCF4C41" w14:textId="77777777" w:rsidR="00340794" w:rsidRDefault="00BF065C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inline distT="0" distB="0" distL="0" distR="0" wp14:anchorId="76EAA83B" wp14:editId="2344E39C">
                        <wp:extent cx="380250" cy="379688"/>
                        <wp:effectExtent l="0" t="0" r="0" b="0"/>
                        <wp:docPr id="100004" name="Picture 1000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70656374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684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44AD594B" w14:textId="77777777" w:rsidR="00340794" w:rsidRDefault="00BF065C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187DE"/>
                      <w:sz w:val="32"/>
                      <w:szCs w:val="32"/>
                    </w:rPr>
                    <w:t>Certifications</w:t>
                  </w:r>
                </w:p>
              </w:tc>
            </w:tr>
          </w:tbl>
          <w:p w14:paraId="514179BC" w14:textId="77777777" w:rsidR="00340794" w:rsidRDefault="00340794">
            <w:pPr>
              <w:rPr>
                <w:vanish/>
              </w:rPr>
            </w:pPr>
          </w:p>
          <w:tbl>
            <w:tblPr>
              <w:tblStyle w:val="divdocumentleft-boxdate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5780"/>
            </w:tblGrid>
            <w:tr w:rsidR="00340794" w14:paraId="11BE5CA7" w14:textId="77777777"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57E81343" w14:textId="77777777" w:rsidR="00340794" w:rsidRDefault="00BF065C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2020-08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7D37D5BE" w14:textId="77777777" w:rsidR="00340794" w:rsidRDefault="00BF065C">
                  <w:pPr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578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20FC325" w14:textId="77777777" w:rsidR="00340794" w:rsidRDefault="00BF065C">
                  <w:pPr>
                    <w:pStyle w:val="p"/>
                    <w:spacing w:line="36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Getting Started with AWS Machine Learning</w:t>
                  </w:r>
                </w:p>
              </w:tc>
            </w:tr>
          </w:tbl>
          <w:p w14:paraId="4EF52FF5" w14:textId="77777777" w:rsidR="00340794" w:rsidRDefault="00340794">
            <w:pPr>
              <w:rPr>
                <w:vanish/>
              </w:rPr>
            </w:pPr>
          </w:p>
          <w:tbl>
            <w:tblPr>
              <w:tblStyle w:val="divdocumentleft-boxdate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5780"/>
            </w:tblGrid>
            <w:tr w:rsidR="00340794" w14:paraId="6C3F8B51" w14:textId="77777777">
              <w:tc>
                <w:tcPr>
                  <w:tcW w:w="1300" w:type="dxa"/>
                  <w:tcMar>
                    <w:top w:w="36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F3DBA2C" w14:textId="77777777" w:rsidR="00340794" w:rsidRDefault="00BF065C">
                  <w:pPr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2020-07</w:t>
                  </w:r>
                </w:p>
              </w:tc>
              <w:tc>
                <w:tcPr>
                  <w:tcW w:w="520" w:type="dxa"/>
                  <w:tcMar>
                    <w:top w:w="36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E1C0099" w14:textId="77777777" w:rsidR="00340794" w:rsidRDefault="00BF065C">
                  <w:pPr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5780" w:type="dxa"/>
                  <w:tcMar>
                    <w:top w:w="36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434FECE3" w14:textId="77777777" w:rsidR="00340794" w:rsidRDefault="00BF065C">
                  <w:pPr>
                    <w:pStyle w:val="p"/>
                    <w:spacing w:line="36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SQL Essential Training</w:t>
                  </w:r>
                </w:p>
              </w:tc>
            </w:tr>
          </w:tbl>
          <w:p w14:paraId="5CD08DDF" w14:textId="77777777" w:rsidR="00340794" w:rsidRDefault="00340794">
            <w:pPr>
              <w:rPr>
                <w:vanish/>
              </w:rPr>
            </w:pPr>
          </w:p>
          <w:tbl>
            <w:tblPr>
              <w:tblStyle w:val="divdocumentleft-boxdate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5780"/>
            </w:tblGrid>
            <w:tr w:rsidR="00340794" w14:paraId="6F477255" w14:textId="77777777">
              <w:tc>
                <w:tcPr>
                  <w:tcW w:w="1300" w:type="dxa"/>
                  <w:tcMar>
                    <w:top w:w="36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47DF9022" w14:textId="77777777" w:rsidR="00340794" w:rsidRDefault="00BF065C">
                  <w:pPr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2020-07</w:t>
                  </w:r>
                </w:p>
              </w:tc>
              <w:tc>
                <w:tcPr>
                  <w:tcW w:w="520" w:type="dxa"/>
                  <w:tcMar>
                    <w:top w:w="36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6A9464F" w14:textId="77777777" w:rsidR="00340794" w:rsidRDefault="00BF065C">
                  <w:pPr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5780" w:type="dxa"/>
                  <w:tcMar>
                    <w:top w:w="36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06FB3C5D" w14:textId="77777777" w:rsidR="00340794" w:rsidRDefault="00BF065C">
                  <w:pPr>
                    <w:pStyle w:val="p"/>
                    <w:spacing w:line="36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Agile Foundations</w:t>
                  </w:r>
                </w:p>
              </w:tc>
            </w:tr>
          </w:tbl>
          <w:p w14:paraId="22FA09B6" w14:textId="77777777" w:rsidR="00340794" w:rsidRDefault="00340794">
            <w:pPr>
              <w:rPr>
                <w:vanish/>
              </w:rPr>
            </w:pPr>
          </w:p>
          <w:tbl>
            <w:tblPr>
              <w:tblStyle w:val="divdocumentleft-boxdate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5780"/>
            </w:tblGrid>
            <w:tr w:rsidR="00340794" w14:paraId="166FF125" w14:textId="77777777">
              <w:tc>
                <w:tcPr>
                  <w:tcW w:w="1300" w:type="dxa"/>
                  <w:tcMar>
                    <w:top w:w="36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D535512" w14:textId="77777777" w:rsidR="00340794" w:rsidRDefault="00BF065C">
                  <w:pPr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2020-07</w:t>
                  </w:r>
                </w:p>
              </w:tc>
              <w:tc>
                <w:tcPr>
                  <w:tcW w:w="520" w:type="dxa"/>
                  <w:tcMar>
                    <w:top w:w="36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30F37818" w14:textId="77777777" w:rsidR="00340794" w:rsidRDefault="00BF065C">
                  <w:pPr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5780" w:type="dxa"/>
                  <w:tcMar>
                    <w:top w:w="36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07530192" w14:textId="77777777" w:rsidR="00340794" w:rsidRDefault="00BF065C">
                  <w:pPr>
                    <w:pStyle w:val="p"/>
                    <w:spacing w:line="36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Speaking Of: Machine Translation and Natural Language Processing (NLP)</w:t>
                  </w:r>
                </w:p>
              </w:tc>
            </w:tr>
          </w:tbl>
          <w:p w14:paraId="5F82C745" w14:textId="77777777" w:rsidR="00340794" w:rsidRDefault="00340794">
            <w:pPr>
              <w:rPr>
                <w:vanish/>
              </w:rPr>
            </w:pPr>
          </w:p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60"/>
              <w:gridCol w:w="6840"/>
            </w:tblGrid>
            <w:tr w:rsidR="00340794" w14:paraId="2D40629F" w14:textId="77777777">
              <w:tc>
                <w:tcPr>
                  <w:tcW w:w="76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37239010" w14:textId="77777777" w:rsidR="00340794" w:rsidRDefault="00BF065C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inline distT="0" distB="0" distL="0" distR="0" wp14:anchorId="24DC9B09" wp14:editId="3E34670F">
                        <wp:extent cx="380250" cy="379688"/>
                        <wp:effectExtent l="0" t="0" r="0" b="0"/>
                        <wp:docPr id="100005" name="Picture 1000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57162234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684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6A5A822A" w14:textId="77777777" w:rsidR="00340794" w:rsidRDefault="00BF065C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187DE"/>
                      <w:sz w:val="32"/>
                      <w:szCs w:val="32"/>
                    </w:rPr>
                    <w:t>Education</w:t>
                  </w:r>
                </w:p>
              </w:tc>
            </w:tr>
          </w:tbl>
          <w:p w14:paraId="1A142DAE" w14:textId="77777777" w:rsidR="00340794" w:rsidRDefault="00340794">
            <w:pPr>
              <w:rPr>
                <w:vanish/>
              </w:rPr>
            </w:pPr>
          </w:p>
          <w:tbl>
            <w:tblPr>
              <w:tblStyle w:val="divdocumentleft-boxdate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5780"/>
            </w:tblGrid>
            <w:tr w:rsidR="00340794" w14:paraId="42F450B7" w14:textId="77777777"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13291D5E" w14:textId="77777777" w:rsidR="00340794" w:rsidRDefault="00BF065C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2018-08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2020-07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B58589F" w14:textId="77777777" w:rsidR="00340794" w:rsidRDefault="00BF065C">
                  <w:pPr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578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774C8B73" w14:textId="77777777" w:rsidR="00340794" w:rsidRDefault="00BF065C">
                  <w:pPr>
                    <w:pStyle w:val="divdocumenttxtBoldParagraph"/>
                    <w:spacing w:after="80" w:line="36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ocumentdegree"/>
                      <w:rFonts w:ascii="Century Gothic" w:eastAsia="Century Gothic" w:hAnsi="Century Gothic" w:cs="Century Gothic"/>
                      <w:color w:val="343434"/>
                    </w:rPr>
                    <w:t xml:space="preserve">Master of </w:t>
                  </w:r>
                  <w:r>
                    <w:rPr>
                      <w:rStyle w:val="documentdegree"/>
                      <w:rFonts w:ascii="Century Gothic" w:eastAsia="Century Gothic" w:hAnsi="Century Gothic" w:cs="Century Gothic"/>
                      <w:color w:val="343434"/>
                    </w:rPr>
                    <w:t>Science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: </w:t>
                  </w:r>
                  <w:r>
                    <w:rPr>
                      <w:rStyle w:val="documentprogramline"/>
                      <w:rFonts w:ascii="Century Gothic" w:eastAsia="Century Gothic" w:hAnsi="Century Gothic" w:cs="Century Gothic"/>
                      <w:color w:val="343434"/>
                    </w:rPr>
                    <w:t>Computer Information Science</w:t>
                  </w:r>
                </w:p>
                <w:p w14:paraId="4E8EA3C0" w14:textId="77777777" w:rsidR="00340794" w:rsidRDefault="00BF065C">
                  <w:pPr>
                    <w:pStyle w:val="divdocumenttxtItl"/>
                    <w:spacing w:line="36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SUNY Polytechnic Institute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Utica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,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NY</w:t>
                  </w:r>
                </w:p>
                <w:p w14:paraId="512CE905" w14:textId="77777777" w:rsidR="00340794" w:rsidRDefault="00BF065C">
                  <w:pPr>
                    <w:pStyle w:val="divdocumentli"/>
                    <w:numPr>
                      <w:ilvl w:val="0"/>
                      <w:numId w:val="6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Graduated with 3.43 GPA</w:t>
                  </w:r>
                </w:p>
              </w:tc>
            </w:tr>
          </w:tbl>
          <w:p w14:paraId="31C94589" w14:textId="77777777" w:rsidR="00340794" w:rsidRDefault="00340794">
            <w:pP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9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117D766F" w14:textId="77777777" w:rsidR="00340794" w:rsidRDefault="00340794">
            <w:pPr>
              <w:pStyle w:val="emptymiddlecellParagraph"/>
              <w:spacing w:line="360" w:lineRule="atLeast"/>
              <w:rPr>
                <w:rStyle w:val="emptymiddle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324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60"/>
              <w:gridCol w:w="2120"/>
            </w:tblGrid>
            <w:tr w:rsidR="00340794" w14:paraId="1DF252FE" w14:textId="77777777">
              <w:tc>
                <w:tcPr>
                  <w:tcW w:w="76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153535C0" w14:textId="77777777" w:rsidR="00340794" w:rsidRDefault="00BF065C">
                  <w:pPr>
                    <w:rPr>
                      <w:rStyle w:val="divdocumentrigh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inline distT="0" distB="0" distL="0" distR="0" wp14:anchorId="7B628C87" wp14:editId="0EB60E55">
                        <wp:extent cx="380250" cy="379688"/>
                        <wp:effectExtent l="0" t="0" r="0" b="0"/>
                        <wp:docPr id="100006" name="Picture 1000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30731171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212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355BCDC8" w14:textId="77777777" w:rsidR="00340794" w:rsidRDefault="00BF065C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187DE"/>
                      <w:sz w:val="32"/>
                      <w:szCs w:val="32"/>
                    </w:rPr>
                    <w:t>Contact</w:t>
                  </w:r>
                </w:p>
              </w:tc>
            </w:tr>
          </w:tbl>
          <w:p w14:paraId="74668BE0" w14:textId="77777777" w:rsidR="00340794" w:rsidRDefault="00BF065C">
            <w:pPr>
              <w:pStyle w:val="divdocumenttxtBoldParagraph"/>
              <w:spacing w:before="2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Address </w:t>
            </w:r>
          </w:p>
          <w:p w14:paraId="1D10F3A8" w14:textId="77777777" w:rsidR="00340794" w:rsidRDefault="00BF065C">
            <w:pPr>
              <w:pStyle w:val="div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Utica,</w:t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NY, 13502</w:t>
            </w:r>
          </w:p>
          <w:p w14:paraId="2E60416F" w14:textId="77777777" w:rsidR="00340794" w:rsidRDefault="00BF065C">
            <w:pPr>
              <w:pStyle w:val="divdocumenttxtBoldParagraph"/>
              <w:spacing w:before="1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Phone </w:t>
            </w:r>
          </w:p>
          <w:p w14:paraId="3DBB0B27" w14:textId="77777777" w:rsidR="00340794" w:rsidRDefault="00BF065C">
            <w:pPr>
              <w:pStyle w:val="div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(513) 488-3856</w:t>
            </w:r>
          </w:p>
          <w:p w14:paraId="4BA7AA1D" w14:textId="77777777" w:rsidR="00340794" w:rsidRDefault="00BF065C">
            <w:pPr>
              <w:pStyle w:val="divdocumenttxtBoldParagraph"/>
              <w:spacing w:before="1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E-mail </w:t>
            </w:r>
          </w:p>
          <w:p w14:paraId="7A35F74B" w14:textId="77777777" w:rsidR="00340794" w:rsidRDefault="00BF065C">
            <w:pPr>
              <w:pStyle w:val="divdocumentword-breakParagraph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saran1209@gmail.com</w:t>
            </w:r>
          </w:p>
          <w:p w14:paraId="035CF382" w14:textId="77777777" w:rsidR="00340794" w:rsidRDefault="00BF065C">
            <w:pPr>
              <w:pStyle w:val="divdocumenttxtBoldParagraph"/>
              <w:spacing w:before="1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LinkedIn</w:t>
            </w:r>
          </w:p>
          <w:p w14:paraId="1FF66E10" w14:textId="77777777" w:rsidR="00340794" w:rsidRDefault="00BF065C">
            <w:pPr>
              <w:pStyle w:val="div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linkedin.com/in/</w:t>
            </w:r>
            <w:proofErr w:type="spellStart"/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saranallam</w:t>
            </w:r>
            <w:proofErr w:type="spellEnd"/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/</w:t>
            </w:r>
          </w:p>
          <w:p w14:paraId="4BE91941" w14:textId="77777777" w:rsidR="00340794" w:rsidRDefault="00BF065C">
            <w:pPr>
              <w:pStyle w:val="divdocumenttxtBoldParagraph"/>
              <w:spacing w:before="1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WWW</w:t>
            </w:r>
          </w:p>
          <w:p w14:paraId="487AAA5B" w14:textId="77777777" w:rsidR="00340794" w:rsidRDefault="00BF065C">
            <w:pPr>
              <w:pStyle w:val="div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saran1209.github.io/</w:t>
            </w:r>
          </w:p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60"/>
              <w:gridCol w:w="2120"/>
            </w:tblGrid>
            <w:tr w:rsidR="00340794" w14:paraId="4E907430" w14:textId="77777777">
              <w:tc>
                <w:tcPr>
                  <w:tcW w:w="76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24E63370" w14:textId="77777777" w:rsidR="00340794" w:rsidRDefault="00BF065C">
                  <w:pPr>
                    <w:rPr>
                      <w:rStyle w:val="divdocumentrigh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inline distT="0" distB="0" distL="0" distR="0" wp14:anchorId="79508CF2" wp14:editId="223C175A">
                        <wp:extent cx="380250" cy="379688"/>
                        <wp:effectExtent l="0" t="0" r="0" b="0"/>
                        <wp:docPr id="100007" name="Picture 1000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80003514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212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14:paraId="2E500304" w14:textId="77777777" w:rsidR="00340794" w:rsidRDefault="00BF065C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187DE"/>
                      <w:sz w:val="32"/>
                      <w:szCs w:val="32"/>
                    </w:rPr>
                    <w:t>Skills</w:t>
                  </w:r>
                </w:p>
              </w:tc>
            </w:tr>
          </w:tbl>
          <w:p w14:paraId="16C63712" w14:textId="77777777" w:rsidR="00340794" w:rsidRDefault="00BF065C">
            <w:pPr>
              <w:pStyle w:val="p"/>
              <w:spacing w:before="2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Python</w:t>
            </w:r>
          </w:p>
          <w:p w14:paraId="4D3B7B04" w14:textId="77777777" w:rsidR="00340794" w:rsidRDefault="00BF065C">
            <w:pPr>
              <w:pStyle w:val="ratvcontainer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</w:rPr>
              <w:drawing>
                <wp:inline distT="0" distB="0" distL="0" distR="0" wp14:anchorId="76589FD9" wp14:editId="40F944F6">
                  <wp:extent cx="1958288" cy="94922"/>
                  <wp:effectExtent l="0" t="0" r="0" b="0"/>
                  <wp:docPr id="100008" name="Picture 100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21291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EB1B3F" w14:textId="77777777" w:rsidR="00340794" w:rsidRDefault="00BF065C">
            <w:pPr>
              <w:pStyle w:val="p"/>
              <w:spacing w:before="18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HTML/CSS</w:t>
            </w:r>
          </w:p>
          <w:p w14:paraId="3F813513" w14:textId="77777777" w:rsidR="00340794" w:rsidRDefault="00BF065C">
            <w:pPr>
              <w:pStyle w:val="ratvcontainer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</w:rPr>
              <w:drawing>
                <wp:inline distT="0" distB="0" distL="0" distR="0" wp14:anchorId="35D77865" wp14:editId="26328B2B">
                  <wp:extent cx="1958288" cy="94922"/>
                  <wp:effectExtent l="0" t="0" r="0" b="0"/>
                  <wp:docPr id="100009" name="Picture 100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930104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DDF709" w14:textId="77777777" w:rsidR="00340794" w:rsidRDefault="00BF065C">
            <w:pPr>
              <w:pStyle w:val="p"/>
              <w:spacing w:before="18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JavaScript</w:t>
            </w:r>
          </w:p>
          <w:p w14:paraId="105B0C02" w14:textId="77777777" w:rsidR="00340794" w:rsidRDefault="00BF065C">
            <w:pPr>
              <w:pStyle w:val="ratvcontainer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</w:rPr>
              <w:drawing>
                <wp:inline distT="0" distB="0" distL="0" distR="0" wp14:anchorId="7C11A73E" wp14:editId="4C49DF52">
                  <wp:extent cx="1958288" cy="94922"/>
                  <wp:effectExtent l="0" t="0" r="0" b="0"/>
                  <wp:docPr id="100010" name="Picture 100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45685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8663F" w14:textId="68826136" w:rsidR="00340794" w:rsidRDefault="00DD61E8">
            <w:pPr>
              <w:pStyle w:val="p"/>
              <w:spacing w:before="18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jQuery</w:t>
            </w:r>
          </w:p>
          <w:p w14:paraId="61A7373B" w14:textId="77777777" w:rsidR="00340794" w:rsidRDefault="00BF065C">
            <w:pPr>
              <w:pStyle w:val="ratvcontainer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</w:rPr>
              <w:drawing>
                <wp:inline distT="0" distB="0" distL="0" distR="0" wp14:anchorId="490938E9" wp14:editId="01D9209C">
                  <wp:extent cx="1958288" cy="94922"/>
                  <wp:effectExtent l="0" t="0" r="0" b="0"/>
                  <wp:docPr id="100011" name="Picture 100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692898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EC30C" w14:textId="77777777" w:rsidR="00340794" w:rsidRDefault="00BF065C">
            <w:pPr>
              <w:pStyle w:val="p"/>
              <w:spacing w:before="18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C/C++/Java</w:t>
            </w:r>
          </w:p>
          <w:p w14:paraId="568DA3C9" w14:textId="77777777" w:rsidR="00340794" w:rsidRDefault="00BF065C">
            <w:pPr>
              <w:pStyle w:val="ratvcontainer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</w:rPr>
              <w:drawing>
                <wp:inline distT="0" distB="0" distL="0" distR="0" wp14:anchorId="01C4AB9C" wp14:editId="70F83638">
                  <wp:extent cx="1958288" cy="94922"/>
                  <wp:effectExtent l="0" t="0" r="0" b="0"/>
                  <wp:docPr id="100012" name="Picture 100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30533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13C99" w14:textId="77777777" w:rsidR="00340794" w:rsidRDefault="00BF065C">
            <w:pPr>
              <w:pStyle w:val="p"/>
              <w:spacing w:before="18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SQL</w:t>
            </w:r>
          </w:p>
          <w:p w14:paraId="000E869D" w14:textId="77777777" w:rsidR="00340794" w:rsidRDefault="00BF065C">
            <w:pPr>
              <w:pStyle w:val="ratvcontainer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</w:rPr>
              <w:drawing>
                <wp:inline distT="0" distB="0" distL="0" distR="0" wp14:anchorId="7D44FC2B" wp14:editId="5A8B03AB">
                  <wp:extent cx="1958288" cy="94922"/>
                  <wp:effectExtent l="0" t="0" r="0" b="0"/>
                  <wp:docPr id="100013" name="Picture 1000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687070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4EDE05" w14:textId="77777777" w:rsidR="00340794" w:rsidRDefault="00BF065C">
            <w:pPr>
              <w:pStyle w:val="p"/>
              <w:spacing w:before="18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lastRenderedPageBreak/>
              <w:t>Python Django</w:t>
            </w:r>
          </w:p>
          <w:p w14:paraId="14A84D5F" w14:textId="77777777" w:rsidR="00340794" w:rsidRDefault="00BF065C">
            <w:pPr>
              <w:pStyle w:val="ratvcontainer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</w:rPr>
              <w:drawing>
                <wp:inline distT="0" distB="0" distL="0" distR="0" wp14:anchorId="22188F50" wp14:editId="233EC1E3">
                  <wp:extent cx="1958288" cy="94922"/>
                  <wp:effectExtent l="0" t="0" r="0" b="0"/>
                  <wp:docPr id="100014" name="Picture 1000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12584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ACF7AD" w14:textId="77777777" w:rsidR="00340794" w:rsidRDefault="00BF065C">
            <w:pPr>
              <w:pStyle w:val="p"/>
              <w:spacing w:before="18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Flask</w:t>
            </w:r>
          </w:p>
          <w:p w14:paraId="61A66A3B" w14:textId="77777777" w:rsidR="00340794" w:rsidRDefault="00BF065C">
            <w:pPr>
              <w:pStyle w:val="ratvcontainer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</w:rPr>
              <w:drawing>
                <wp:inline distT="0" distB="0" distL="0" distR="0" wp14:anchorId="39A0E26E" wp14:editId="6C1B5BF1">
                  <wp:extent cx="1958288" cy="94922"/>
                  <wp:effectExtent l="0" t="0" r="0" b="0"/>
                  <wp:docPr id="100015" name="Picture 100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6285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465717" w14:textId="77777777" w:rsidR="00340794" w:rsidRDefault="00BF065C">
            <w:pPr>
              <w:pStyle w:val="p"/>
              <w:spacing w:before="18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Machine learning</w:t>
            </w:r>
          </w:p>
          <w:p w14:paraId="4D87D849" w14:textId="77777777" w:rsidR="00340794" w:rsidRDefault="00BF065C">
            <w:pPr>
              <w:pStyle w:val="ratvcontainer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</w:rPr>
              <w:drawing>
                <wp:inline distT="0" distB="0" distL="0" distR="0" wp14:anchorId="70A31F6A" wp14:editId="3CF910E1">
                  <wp:extent cx="1958288" cy="94922"/>
                  <wp:effectExtent l="0" t="0" r="0" b="0"/>
                  <wp:docPr id="100016" name="Picture 1000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41011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813492" w14:textId="77777777" w:rsidR="00340794" w:rsidRDefault="00BF065C">
            <w:pPr>
              <w:pStyle w:val="p"/>
              <w:spacing w:before="18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Data Analysis</w:t>
            </w:r>
          </w:p>
          <w:p w14:paraId="4ACAACE4" w14:textId="77777777" w:rsidR="00340794" w:rsidRDefault="00BF065C">
            <w:pPr>
              <w:pStyle w:val="ratvcontainer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</w:rPr>
              <w:drawing>
                <wp:inline distT="0" distB="0" distL="0" distR="0" wp14:anchorId="3A096CD1" wp14:editId="16A0690B">
                  <wp:extent cx="1958288" cy="94922"/>
                  <wp:effectExtent l="0" t="0" r="0" b="0"/>
                  <wp:docPr id="100017" name="Picture 1000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768511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577760" w14:textId="77777777" w:rsidR="00340794" w:rsidRDefault="00BF065C">
            <w:pPr>
              <w:pStyle w:val="p"/>
              <w:spacing w:before="18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Statistical analysis</w:t>
            </w:r>
          </w:p>
          <w:p w14:paraId="228B81D5" w14:textId="77777777" w:rsidR="00340794" w:rsidRDefault="00BF065C">
            <w:pPr>
              <w:pStyle w:val="ratvcontainer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</w:rPr>
              <w:drawing>
                <wp:inline distT="0" distB="0" distL="0" distR="0" wp14:anchorId="22EA79AE" wp14:editId="184AC1E9">
                  <wp:extent cx="1958288" cy="94922"/>
                  <wp:effectExtent l="0" t="0" r="0" b="0"/>
                  <wp:docPr id="100018" name="Picture 1000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93268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087B1" w14:textId="77777777" w:rsidR="00340794" w:rsidRDefault="00BF065C">
            <w:pPr>
              <w:pStyle w:val="p"/>
              <w:spacing w:before="18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Agile Methodology</w:t>
            </w:r>
          </w:p>
          <w:p w14:paraId="78627DCB" w14:textId="77777777" w:rsidR="00340794" w:rsidRDefault="00BF065C">
            <w:pPr>
              <w:pStyle w:val="ratvcontainer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</w:rPr>
              <w:drawing>
                <wp:inline distT="0" distB="0" distL="0" distR="0" wp14:anchorId="06FDB5E1" wp14:editId="4E372EFC">
                  <wp:extent cx="1958288" cy="94922"/>
                  <wp:effectExtent l="0" t="0" r="0" b="0"/>
                  <wp:docPr id="100019" name="Picture 1000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596789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80D58B" w14:textId="77777777" w:rsidR="00340794" w:rsidRDefault="00BF065C">
            <w:pPr>
              <w:pStyle w:val="p"/>
              <w:spacing w:before="18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REST</w:t>
            </w:r>
          </w:p>
          <w:p w14:paraId="6A8D3EFD" w14:textId="77777777" w:rsidR="00340794" w:rsidRDefault="00BF065C">
            <w:pPr>
              <w:pStyle w:val="ratvcontainer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</w:rPr>
              <w:drawing>
                <wp:inline distT="0" distB="0" distL="0" distR="0" wp14:anchorId="361266DE" wp14:editId="7B012D02">
                  <wp:extent cx="1958288" cy="94922"/>
                  <wp:effectExtent l="0" t="0" r="0" b="0"/>
                  <wp:docPr id="100020" name="Picture 1000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559306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B655BD" w14:textId="77777777" w:rsidR="00340794" w:rsidRDefault="00BF065C">
            <w:pPr>
              <w:pStyle w:val="p"/>
              <w:spacing w:before="18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Git</w:t>
            </w:r>
          </w:p>
          <w:p w14:paraId="390407BB" w14:textId="77777777" w:rsidR="00340794" w:rsidRDefault="00BF065C">
            <w:pPr>
              <w:pStyle w:val="ratvcontainer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</w:rPr>
              <w:drawing>
                <wp:inline distT="0" distB="0" distL="0" distR="0" wp14:anchorId="7728A82C" wp14:editId="6DC8A953">
                  <wp:extent cx="1958288" cy="94922"/>
                  <wp:effectExtent l="0" t="0" r="0" b="0"/>
                  <wp:docPr id="100021" name="Picture 1000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720365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A96321" w14:textId="77777777" w:rsidR="00340794" w:rsidRDefault="00BF065C">
            <w:pPr>
              <w:pStyle w:val="p"/>
              <w:spacing w:before="18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Data visualizations</w:t>
            </w:r>
          </w:p>
          <w:p w14:paraId="7F4CCCCA" w14:textId="77777777" w:rsidR="00340794" w:rsidRDefault="00BF065C">
            <w:pPr>
              <w:pStyle w:val="ratvcontainer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</w:rPr>
              <w:drawing>
                <wp:inline distT="0" distB="0" distL="0" distR="0" wp14:anchorId="4614D368" wp14:editId="27FF192B">
                  <wp:extent cx="1958288" cy="94922"/>
                  <wp:effectExtent l="0" t="0" r="0" b="0"/>
                  <wp:docPr id="100022" name="Picture 100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584295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B10CDC" w14:textId="77777777" w:rsidR="00340794" w:rsidRDefault="00340794">
      <w:pPr>
        <w:rPr>
          <w:rFonts w:ascii="Century Gothic" w:eastAsia="Century Gothic" w:hAnsi="Century Gothic" w:cs="Century Gothic"/>
          <w:color w:val="343434"/>
          <w:sz w:val="22"/>
          <w:szCs w:val="22"/>
        </w:rPr>
      </w:pPr>
    </w:p>
    <w:sectPr w:rsidR="00340794">
      <w:pgSz w:w="12240" w:h="15840"/>
      <w:pgMar w:top="340" w:right="580" w:bottom="340" w:left="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48ABCA25-3F54-4491-B170-D68F776628B5}"/>
    <w:embedBold r:id="rId2" w:fontKey="{4461101F-B597-4E7B-94CD-66B66DF51C9D}"/>
    <w:embedItalic r:id="rId3" w:fontKey="{17C4F6E0-3EF6-42EE-B533-1C39278F121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0C0DD5DF-4CB0-4A48-942A-8A3A7630B5E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AA1B33BA-64E2-447A-A80A-70C15F5BCF3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23E0C0F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C06708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1D07A3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6B4E98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A92D64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C6CD4B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A22F1F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00C1DF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34CC81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5B2E713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F4E04B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A32172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3BE99A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4606B1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974319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8A0999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6CC85B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E74D87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A56EFB8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7EEF8D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FAA005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20EB07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BA26C0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C7260E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4D8E2B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3D6924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B92266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35FA2E6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47802C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96617B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F78336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1867B1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E9CE59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4D8F23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AE6B13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7AC444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86E6A59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3DE1AB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0B6752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BF0331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3E671F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D9C6D1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19030A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5F88ED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DCE631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4D88B45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236E3B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94ECF7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79E79D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26E196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6409D1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A9E431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D669FD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D50CE7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0794"/>
    <w:rsid w:val="00035EFE"/>
    <w:rsid w:val="00340794"/>
    <w:rsid w:val="00917A28"/>
    <w:rsid w:val="00BF065C"/>
    <w:rsid w:val="00DD6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BC2FF"/>
  <w15:docId w15:val="{6C46E0F9-E202-471F-9A47-7C84FE502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360" w:lineRule="atLeast"/>
    </w:pPr>
    <w:rPr>
      <w:color w:val="343434"/>
    </w:rPr>
  </w:style>
  <w:style w:type="paragraph" w:customStyle="1" w:styleId="div">
    <w:name w:val="div"/>
    <w:basedOn w:val="Normal"/>
  </w:style>
  <w:style w:type="paragraph" w:customStyle="1" w:styleId="divdocumentfirstsection">
    <w:name w:val="div_document_firstsection"/>
    <w:basedOn w:val="Normal"/>
  </w:style>
  <w:style w:type="paragraph" w:customStyle="1" w:styleId="divdocumentdivfirstparagraph">
    <w:name w:val="div_document_div_firstparagraph"/>
    <w:basedOn w:val="Normal"/>
  </w:style>
  <w:style w:type="paragraph" w:customStyle="1" w:styleId="divdocumentname">
    <w:name w:val="div_document_name"/>
    <w:basedOn w:val="Normal"/>
    <w:pPr>
      <w:spacing w:line="720" w:lineRule="atLeast"/>
    </w:pPr>
    <w:rPr>
      <w:b/>
      <w:bCs/>
      <w:color w:val="0187DE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ivdocumentword-break">
    <w:name w:val="div_document_word-break"/>
    <w:basedOn w:val="DefaultParagraphFont"/>
  </w:style>
  <w:style w:type="paragraph" w:customStyle="1" w:styleId="divdocumentresumeTitle">
    <w:name w:val="div_document_resumeTitle"/>
    <w:basedOn w:val="Normal"/>
    <w:pPr>
      <w:pBdr>
        <w:top w:val="none" w:sz="0" w:space="10" w:color="auto"/>
      </w:pBdr>
    </w:pPr>
  </w:style>
  <w:style w:type="paragraph" w:customStyle="1" w:styleId="summary">
    <w:name w:val="summary"/>
    <w:basedOn w:val="Normal"/>
  </w:style>
  <w:style w:type="paragraph" w:customStyle="1" w:styleId="divdocumentsummaryparagraphsinglecolumn">
    <w:name w:val="div_document_summary_paragraph_singlecolumn"/>
    <w:basedOn w:val="Normal"/>
  </w:style>
  <w:style w:type="paragraph" w:customStyle="1" w:styleId="p">
    <w:name w:val="p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character" w:customStyle="1" w:styleId="divdocumentleft-box">
    <w:name w:val="div_document_left-box"/>
    <w:basedOn w:val="DefaultParagraphFont"/>
  </w:style>
  <w:style w:type="paragraph" w:customStyle="1" w:styleId="divdocumentleft-boxsectionnth-child1">
    <w:name w:val="div_document_left-box_section_nth-child(1)"/>
    <w:basedOn w:val="Normal"/>
  </w:style>
  <w:style w:type="character" w:customStyle="1" w:styleId="divdocumentsectioniconCell">
    <w:name w:val="div_document_section_iconCell"/>
    <w:basedOn w:val="DefaultParagraphFont"/>
  </w:style>
  <w:style w:type="character" w:customStyle="1" w:styleId="documentheadingIcon">
    <w:name w:val="document_headingIcon"/>
    <w:basedOn w:val="DefaultParagraphFont"/>
  </w:style>
  <w:style w:type="character" w:customStyle="1" w:styleId="divdocumentsectiontitleCell">
    <w:name w:val="div_document_section_titleCell"/>
    <w:basedOn w:val="DefaultParagraphFont"/>
  </w:style>
  <w:style w:type="character" w:customStyle="1" w:styleId="divdocumentdivheadingsectiontitle">
    <w:name w:val="div_document_div_heading_sectiontitle"/>
    <w:basedOn w:val="DefaultParagraphFont"/>
  </w:style>
  <w:style w:type="table" w:customStyle="1" w:styleId="divdocumentheading">
    <w:name w:val="div_document_heading"/>
    <w:basedOn w:val="TableNormal"/>
    <w:tblPr/>
  </w:style>
  <w:style w:type="character" w:customStyle="1" w:styleId="divdocumentleft-boxpaddedlinedate-content">
    <w:name w:val="div_document_left-box_paddedline_date-content"/>
    <w:basedOn w:val="DefaultParagraphFont"/>
    <w:rPr>
      <w:b/>
      <w:bCs/>
    </w:rPr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left-boxdatetablepindcell">
    <w:name w:val="div_document_left-box_datetable_pindcell"/>
    <w:basedOn w:val="DefaultParagraphFont"/>
  </w:style>
  <w:style w:type="character" w:customStyle="1" w:styleId="divdocumentleft-boxdatetablesinglecolumn">
    <w:name w:val="div_document_left-box_datetable_singlecolumn"/>
    <w:basedOn w:val="DefaultParagraphFont"/>
    <w:rPr>
      <w:b w:val="0"/>
      <w:bCs w:val="0"/>
    </w:rPr>
  </w:style>
  <w:style w:type="paragraph" w:customStyle="1" w:styleId="divdocumentpaddedline">
    <w:name w:val="div_document_paddedline"/>
    <w:basedOn w:val="Normal"/>
  </w:style>
  <w:style w:type="character" w:customStyle="1" w:styleId="divdocumenttxtBold">
    <w:name w:val="div_document_txtBold"/>
    <w:basedOn w:val="DefaultParagraphFont"/>
    <w:rPr>
      <w:b/>
      <w:bCs/>
    </w:rPr>
  </w:style>
  <w:style w:type="paragraph" w:customStyle="1" w:styleId="divdocumenttxtItl">
    <w:name w:val="div_document_txtItl"/>
    <w:basedOn w:val="Normal"/>
    <w:rPr>
      <w:i/>
      <w:iCs/>
    </w:rPr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ivdocumentleft-boxdatetable">
    <w:name w:val="div_document_left-box_datetable"/>
    <w:basedOn w:val="TableNormal"/>
    <w:tblPr/>
  </w:style>
  <w:style w:type="paragraph" w:customStyle="1" w:styleId="divdocumentleft-boxparagraphsinglecolumn">
    <w:name w:val="div_document_left-box_paragraph_singlecolumn"/>
    <w:basedOn w:val="Normal"/>
  </w:style>
  <w:style w:type="paragraph" w:customStyle="1" w:styleId="divdocumenttxtBoldParagraph">
    <w:name w:val="div_document_txtBold Paragraph"/>
    <w:basedOn w:val="Normal"/>
    <w:rPr>
      <w:b/>
      <w:bCs/>
    </w:rPr>
  </w:style>
  <w:style w:type="character" w:customStyle="1" w:styleId="documentdegree">
    <w:name w:val="document_degree"/>
    <w:basedOn w:val="DefaultParagraphFont"/>
    <w:rPr>
      <w:sz w:val="28"/>
      <w:szCs w:val="28"/>
    </w:rPr>
  </w:style>
  <w:style w:type="character" w:customStyle="1" w:styleId="documentprogramline">
    <w:name w:val="document_programline"/>
    <w:basedOn w:val="DefaultParagraphFont"/>
    <w:rPr>
      <w:sz w:val="28"/>
      <w:szCs w:val="28"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character" w:customStyle="1" w:styleId="emptymiddlecell">
    <w:name w:val="emptymiddlecell"/>
    <w:basedOn w:val="DefaultParagraphFont"/>
  </w:style>
  <w:style w:type="paragraph" w:customStyle="1" w:styleId="emptymiddlecellParagraph">
    <w:name w:val="emptymiddlecell Paragraph"/>
    <w:basedOn w:val="Normal"/>
  </w:style>
  <w:style w:type="character" w:customStyle="1" w:styleId="divdocumentright-box">
    <w:name w:val="div_document_right-box"/>
    <w:basedOn w:val="DefaultParagraphFont"/>
    <w:rPr>
      <w:spacing w:val="4"/>
    </w:rPr>
  </w:style>
  <w:style w:type="paragraph" w:customStyle="1" w:styleId="divdocumentright-boxparagraph">
    <w:name w:val="div_document_right-box_paragraph"/>
    <w:basedOn w:val="Normal"/>
  </w:style>
  <w:style w:type="paragraph" w:customStyle="1" w:styleId="divdocumentright-boxSECTIONCNTCparagraphsinglecolumn">
    <w:name w:val="div_document_right-box_SECTION_CNTC_paragraph_singlecolumn"/>
    <w:basedOn w:val="Normal"/>
  </w:style>
  <w:style w:type="paragraph" w:customStyle="1" w:styleId="divdocumentword-breakParagraph">
    <w:name w:val="div_document_word-break Paragraph"/>
    <w:basedOn w:val="Normal"/>
  </w:style>
  <w:style w:type="paragraph" w:customStyle="1" w:styleId="divdocumentmt5">
    <w:name w:val="div_document_mt5"/>
    <w:basedOn w:val="Normal"/>
  </w:style>
  <w:style w:type="paragraph" w:customStyle="1" w:styleId="divdocumentrtngSecdivparagraph">
    <w:name w:val="div_document_rtngSec_div_paragraph"/>
    <w:basedOn w:val="Normal"/>
  </w:style>
  <w:style w:type="paragraph" w:customStyle="1" w:styleId="ratvcontainer">
    <w:name w:val="ratvcontainer"/>
    <w:basedOn w:val="Normal"/>
    <w:pPr>
      <w:spacing w:line="280" w:lineRule="atLeast"/>
    </w:pPr>
  </w:style>
  <w:style w:type="table" w:customStyle="1" w:styleId="divdocumentparentContainer">
    <w:name w:val="div_document_parentContainer"/>
    <w:basedOn w:val="TableNormal"/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837</Words>
  <Characters>4773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SaranAllamSoftware Developer</vt:lpstr>
    </vt:vector>
  </TitlesOfParts>
  <Company/>
  <LinksUpToDate>false</LinksUpToDate>
  <CharactersWithSpaces>5599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SaranAllamSoftware Developer</dc:title>
  <dc:creator>saran kumar</dc:creator>
  <cp:lastModifiedBy>saran kumar</cp:lastModifiedBy>
  <cp:revision>2</cp:revision>
  <cp:lastPrinted>2020-08-30T01:33:00Z</cp:lastPrinted>
  <dcterms:created xsi:type="dcterms:W3CDTF">2020-08-30T01:38:00Z</dcterms:created>
  <dcterms:modified xsi:type="dcterms:W3CDTF">2020-08-30T01:38:00Z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oGAAAB+LCAAAAAAABAAUmcV2g1AURT+IAW5DPLjrDA9uQb++tOM2C96795y9G4hDcYaGYIZBcYyAKYjFWB4nGFhESYJkeRC0JEtvnWg31sUtAhTgr1EqfjNCkMSpcV8JBJZYCq2dPUdZEMK2HrbloIizSOpc8b+1UvaBm+42tdvksVtukTOVkNwD7HapC/M2XGz5Gi7kEPwUD42y8urj9bCnFvS6yulZTvqOFmg2MocjVz0ZeOPcVxeZ0cSyuEz</vt:lpwstr>
  </property>
  <property fmtid="{D5CDD505-2E9C-101B-9397-08002B2CF9AE}" pid="3" name="x1ye=1">
    <vt:lpwstr>0fu1eez0KJarLaLkZqgeOZisX35MMldJlVy937MKlAudniEIFF1ft/XJ/vw0k4K4+cSECVxVnzmVL7Y7QrKi6o3IjIB5IhAc0IsCT51ct9W6rpxugNcFGPCe42OHsOPNRC0yInFT8vqzFo6jJ2mTa7JY4Gb4z6eqoe/m9LbMpziSQ4s0WGu9mFx83aTTiwuu9zNRG2JjeceW9BCFK3THhPHRer35xOi+nwvXmFAYHTAPN6Sm1hdjKAjAS21yYMk</vt:lpwstr>
  </property>
  <property fmtid="{D5CDD505-2E9C-101B-9397-08002B2CF9AE}" pid="4" name="x1ye=10">
    <vt:lpwstr>wEn1nRy/nDRXjjjtsDmSL/VsHqLpwhHU8XT2mJytcn4RlY+OneyX/61s+9JJjvqRPc8SdgI1C5omm9KCOZHXFud+u53Xp1WTW7UfjrddCm8yFmMHSLtGONx4FJ07eOOSwwznPNxWnjG9PHLwNWqIAhearSu9M1ZRWzHdxpGFenV4h4cpHQEpTUsta9y0vT1gwMEpprEXHwIC00/QW1xE8A52Ox1Z8tqKhVYIlthKeFFXj30E/zQ9dB3WzNfYz0U</vt:lpwstr>
  </property>
  <property fmtid="{D5CDD505-2E9C-101B-9397-08002B2CF9AE}" pid="5" name="x1ye=11">
    <vt:lpwstr>CIHfYhCA0CVtz1HpokM/iUHTC8uRonEPlqrt245nsmeCs/EDQUZlwuLd/RzrBFzJhR3KO9lecUZ3+vsI1nZvvMEmlEjQWP5jAvxTilZfKDonqKLJ/0lS/ex7UC7Z+0MW6Q0zWa5RPhE24vZwxFYiNh+2NOvfIOy2+eYrxZTtShM2Z8CQRdrZ2I2a7soVwVXsxqpFLZgO6whPr8PhhqpOTBCcumpxq0u34zfXnDZWSvEXxIBX5Wy7TLxCkqtHy8P</vt:lpwstr>
  </property>
  <property fmtid="{D5CDD505-2E9C-101B-9397-08002B2CF9AE}" pid="6" name="x1ye=12">
    <vt:lpwstr>rmwSECiYvXFzOdQBreqDjNnvN2vmzbZWQOyGxVFlmwX+cY7rcu8sUCKAL4Gif0N5rdadwG9nwMvkWWdfZ6wdjopsJaR1dpD1c280BHEsqxA6wkI3Wb1hM74JU16yxskpF9QsZRAO7pFZu9UY4tteLYqoYALzpeN4HdBghfwpJozOiWFAWIapOfxW5Rt9sKBG+jP9CBigr/BnjB1uZr6Nt/hZtq/MLep7SQGbkDkyrTatULqm9uNbJhhb1mS/QZL</vt:lpwstr>
  </property>
  <property fmtid="{D5CDD505-2E9C-101B-9397-08002B2CF9AE}" pid="7" name="x1ye=13">
    <vt:lpwstr>ntHMrCr0Eh19mkNLCkDbu12aPX3MpnmInoUd2GrvjnyADgOdtIKerdiw6x5J+lPX7YJe25fT7sP6e5gu9bvUjf+pbR3yGfq/LfXcALvNTxq3090A8+LrK5MRkA7ir2JVm+pVJEQqeZgPOZfsF/NAf5LVazcyEXiZi10/DL+KS1Te0qDS4YxZHWak9VUTyXDUoZ9dPemQQ1erUzi6tQxfXVI5aE2W9bYniWGTN+lyBWyinqENjmNtMx1j5kkfvQA</vt:lpwstr>
  </property>
  <property fmtid="{D5CDD505-2E9C-101B-9397-08002B2CF9AE}" pid="8" name="x1ye=14">
    <vt:lpwstr>J1DHFc9kbd/EQRRy/w4oanAikoS5lFuM/H2d9ZnVC+NWkaPY+PATWfikUDXCqjORhkcLlx73bJTx6tmlFvH4+4mreLPK3s9Gti4TE7fKix4y8tcYlzyDgo3VoGwbv5UBrDsawIMWZSk5/+3cUMGCSCyr4vG7I/ij8P32XlCVxRiTrZUQVRkD4aZBsK8MLib9MB2mB8ZyTrvVnHdco+RJuwo8+NgwEifPVEyVoKRllQe3vbuZa0aZjiES4VAe4PI</vt:lpwstr>
  </property>
  <property fmtid="{D5CDD505-2E9C-101B-9397-08002B2CF9AE}" pid="9" name="x1ye=15">
    <vt:lpwstr>JoyVSt4U9lA/R5k1GLaNN/xGr5AbeIacpSw8Bk1rPFiCinLYNmnVZ7NUXbqX6EraAhXb64UD13v6w3S8iKhkdCZMjAZcvuB3Ab5OMqWYPsVlaE7Dg41M16YfIArO5z6K9SQqF1Lv95Yjg4vx3cwlFg4tn1wPoo0cjKtN2IZ+xjWRYy+oF7BQW0W+00j1hUaDXOjZhn/JPgZVoRKOU9ZI3Jj++qeTOopJAjN7PwQNqLcBrmft5D8wG8mieU+9HNa</vt:lpwstr>
  </property>
  <property fmtid="{D5CDD505-2E9C-101B-9397-08002B2CF9AE}" pid="10" name="x1ye=16">
    <vt:lpwstr>S+4c+RkawaAW2FId1/LbYiqEX+AA+NlGTlzgNx+MAHg48/qDdnd2kYXEOtj+usXgxLpA8GXk94MyJ2KpOR/T/+FLp2Xpo12sOhORgyyG5y/Q4OBqpxcJB97qiT1Cau4DBjO1hh8WudLPLgBQUBV4AoRG4ZcGN4acWY2y4SOjAra2TZUMd15bETCcqL0L1IC4Jmp8W3/ifOphrBk/fDsB06jRhlHLfbq0YVz1UfIj2iWjUBFuoCqdbocKxFo4x6J</vt:lpwstr>
  </property>
  <property fmtid="{D5CDD505-2E9C-101B-9397-08002B2CF9AE}" pid="11" name="x1ye=17">
    <vt:lpwstr>HDovVZzbvmGObvpcsQcQhH584Shxp0X5vlPDzmr46UpK65vvn5bgTzLYPEfkHa6+LGm22pW/BJ9yOetg+8IVJ6PTGaNvmZeN8yCtGBfKChMc5Q28GgLdtwRcuWeipt6c6mSa4c1s9kXrVGE/n7UdeekEOtIaA6K9L3vkPK/ncpMy8nWlb+h0rir3awOUQZIyAzUzlQEe4kA3uYh09W8VyibphOGYoaJ/P9g006bIFYE/DViUPpOTWtdXSjIzT1r</vt:lpwstr>
  </property>
  <property fmtid="{D5CDD505-2E9C-101B-9397-08002B2CF9AE}" pid="12" name="x1ye=18">
    <vt:lpwstr>7NSMKgTwHUr8wdc39MHpwxn8poYgzc1bDtR+/HA00wUZyPeVAK9EbaTyPzm2KlzdhvhFWTYPkdYECi0B/f3nxPzpqpDtXNJrlZ4U4+Aui/+bMVTnzmX8qMtx4Q9k7Jov43W7Rl9B1MgB+W+0IScSGMe6P3VWXduSwochJy5+KryW0Cx35u5IMtFn44OOCg9EZhWQVV4S7yNedwFTbvyBeOoZoALnYMkXPLIDYraBWwsMS2kfK8v+g4KJvqQBbMX</vt:lpwstr>
  </property>
  <property fmtid="{D5CDD505-2E9C-101B-9397-08002B2CF9AE}" pid="13" name="x1ye=19">
    <vt:lpwstr>oYuCGIFMFQW7AyU4eo7aFgy63TuXezbV17piGxJAog///Q4kii9epHctRFtaTg2s+MwTeXbJn9tyJVzeV7JtEghWnmnrNejpMVlM3yDiKQ/bFcCvHRHsoArKdzPzc/ftjXZRjNBG6Ix1ADyVU08cjV2Q4pXiXOnf9LrWMGGjJ4MeiNK0b4xlPvevmFfi0xd1wfrPaD6vsSP/92xEheDIhuDYJ4cA/UjxMqFF/EVX2ciUUD2JziMCxetcsph6Jdo</vt:lpwstr>
  </property>
  <property fmtid="{D5CDD505-2E9C-101B-9397-08002B2CF9AE}" pid="14" name="x1ye=2">
    <vt:lpwstr>lzfexiuOFurfR7cj1LQE7xkLJrqcBcz5DvBEO9b2kb1nnwnZEhhqqwiBKZ65CQ9rMzvthgQ02DHA/puM+hJ+Yk4VHpbDPbh74nPlvleRxuOwPbS8XO6PLr97T5ENqS7AWgyB+oLK51OI6VkaBfE66hBYUhVCr7bMu9VHG3GWZ27NK5AlqBEhIwjXu8M0s3iX9yxa36al9ckRnzH2dF8DMfnX8fFscxc9iEH7xn0MmiWtWcAp0RIBt1YKb/TZmfk</vt:lpwstr>
  </property>
  <property fmtid="{D5CDD505-2E9C-101B-9397-08002B2CF9AE}" pid="15" name="x1ye=20">
    <vt:lpwstr>ZN/gbUVLSGwd3y/6pgHinW8bIqfqQ1BXDoQ/SH0jWfKbjmFR65DjNVGz0yZXkWU33yjZrbn0y0LZB5XdlC35lvo6FCS5iejLUn1UBZ0giN6IcgxFNTin10+p7hPtocXRSpjJ6XvzGG1X+UIJOr7QJuJeE7yICB7S66pEsMjS7tkqFjI1TN6pURQ3xQEiByDbrd3hTp5z3Dd1OW5K/s2qcfx9Foc8t4IIVNqMO/ZjmX7Bm4L8m9gBC46dDJkTOjU</vt:lpwstr>
  </property>
  <property fmtid="{D5CDD505-2E9C-101B-9397-08002B2CF9AE}" pid="16" name="x1ye=21">
    <vt:lpwstr>OfbpTT8waawg/dYjRwz0GRTa3KHYTIwMDu1z2Qt+fxJzbKHixxlUl08PgRboAeTGJAzNszhuF7ndnXTo1fp6Ca/lhBrsFJez7PpheMcxUtd3ztF9ZQrIXGHbF/sqbRcyFo6ytZBOzow8/TI4/MC9D6ukcR06HS2elA7SwsQm+RHmxS6QDpDBrxm2QAS+4YAqtPiRNxinILm9cxvZj7pPEdaKxak3OPHZq4lKqjcUL1/xmOnt/0qqtu6bprO0Iyb</vt:lpwstr>
  </property>
  <property fmtid="{D5CDD505-2E9C-101B-9397-08002B2CF9AE}" pid="17" name="x1ye=22">
    <vt:lpwstr>hU9EBYpg9Pii8P2l2773idTySi7nmyonF8fUfwqF4ov1x9OfMC827CQ+UeldRhsfejLWCpO7I3BLJPImeopl4dzj+XrmpJflfzBwlE8izdXqYz+XzWjA6naSS0RleD3XkeArCYNr7UWLa+4AR9MZBhwF9IklII3/NZOyph/VTJjx2hCxz1oY6Rylzrw4WQMja1fD3t9qySvwjE3BviiuphjATxTyaUDhD3BpcbQVB361kp+vZBFB0Z+SzIh6hZX</vt:lpwstr>
  </property>
  <property fmtid="{D5CDD505-2E9C-101B-9397-08002B2CF9AE}" pid="18" name="x1ye=23">
    <vt:lpwstr>jGE1CqDzEgJxpa6XSg69ioZMwTzRn50d/jG5sN9gg6uvqJ8/GAyqb2HKU7T+71Wsb/u8TuQWjLjkOcombvmJVDMHJ/OjNmcwT7O0Eyj0skBnx/dbyBtc7HjSO5VESxJ/muxdUQXAtvohmxq2kGUbgH42LDttQJAtUjuY6W+dB2xPOH3MrTONYI1PePSMe5HNSXZzZotFqlnegJZLzPCRnYl3JZjE99usRpNI1Y46NvO9KneQqpdGXpUiwL+IlJ2</vt:lpwstr>
  </property>
  <property fmtid="{D5CDD505-2E9C-101B-9397-08002B2CF9AE}" pid="19" name="x1ye=24">
    <vt:lpwstr>8jO9bJYgFLgswcXj2qrzcH8/GuqF03Rj0c/Jdq+h4qSyBoXSBh+/7wEbEk4YZqmFzRWSR98J/oC8zw/opIDeO5Q087TJF+U45tA8QTriTh/VhEusDYj3cwRFGNDxKrCEcZcF3f3my/IhjTrtRL9lxMCeKYLxSkzHsm6O2IV+AEHHNGAx7l7ctDFO3O7jNm4GZ6j7dG3UQRJ14y1Qcd63crBVvq7KP76TEN0/g6+SmaLP8HkcujF8zuMJkq8HXKI</vt:lpwstr>
  </property>
  <property fmtid="{D5CDD505-2E9C-101B-9397-08002B2CF9AE}" pid="20" name="x1ye=25">
    <vt:lpwstr>AKfT0S6RuTqTxz6cQ2SEi8yQa54tPMp7WuavRXvlFbkuVbH0VyIjoaMxW+7eLPZQjmSwr65XSQM42/Jn+EK+QpP5X5YCz/+idOoDOXA3EsYP2/Fk8+/V73BBgNxASG1rgvCnYoBqAEibuYzHzzhi/ocj8Ihgn1YtSbEnn6sM+5FNO4+TJy3wy/byop6zBgQclMxnL8O7SbeT3KdOTQBk2hb/ArEpqvmG5tDlk9iIUuuaxS9/4jNVyppJbZXMZmH</vt:lpwstr>
  </property>
  <property fmtid="{D5CDD505-2E9C-101B-9397-08002B2CF9AE}" pid="21" name="x1ye=26">
    <vt:lpwstr>NUHX6zKRTt/u5hpDfi8ADt36uvqNfYdQlbS1009aIgvy+Kz1NMGY71tHtgqMqTz9EELhwblyeX+9dZmrsHeMTqXJVTiI7tu5NOfK6qqtKG7d9Dle+slEqTLs12+C14s+OXr4wU8+sqpPHjMZfacUMQtoJFWhkPCIc65819feBGO9e5+HOOHw7+BhShLK/Q1B8C0jUQ235Llrb8SRQ6Y4Cd/H2G72kVsJfLfFjznpLdRdrXg+oja4zrJMjcbfTjc</vt:lpwstr>
  </property>
  <property fmtid="{D5CDD505-2E9C-101B-9397-08002B2CF9AE}" pid="22" name="x1ye=27">
    <vt:lpwstr>SD+LiStQ2cBup+xI/DkgRRTpVSp9nanVWmixRgN/S3WL86HNPfYwbK/n/QejD49I0ONlCFZHvg2M/6ISo7W201sf272zTibiIlFdyfqssLc+DGNvUNtoY2+PduaeRDij0wyvUzjACtlGikYtbm7NOzj391DCjiNlMo63qvj/r969jsmaJXQWWxQbpbUAVS9RgHA0Ln8waRiMQQ72aqg8efvL6PiwVgztlx+WHE7O32yuP6VWD4yg0syvoBljdR+</vt:lpwstr>
  </property>
  <property fmtid="{D5CDD505-2E9C-101B-9397-08002B2CF9AE}" pid="23" name="x1ye=28">
    <vt:lpwstr>mhYKbI7lt67UOzU7kIsvkh+ttuwmq6zHIN7+gq4XTnzhbXOgR5/nm7pex9xESCfTTdtEHqVa7gPCEZdx/h150kHJ+cP4Nl6OYc1EKl5ZHIPvdiKawow0G0fIgYf0pC2AaidDQoyALXbJHdxxPhnV31lPcmuAtO/gsu0WVVA+NKl9lkNKLzdoZIOi23Stf90Rr7lT1Kgf7v1i+2fF7Vt8K9kvwoB+Xnfp0zTJIPELiT2IuwUSwIs4hXjWBTaVjrx</vt:lpwstr>
  </property>
  <property fmtid="{D5CDD505-2E9C-101B-9397-08002B2CF9AE}" pid="24" name="x1ye=29">
    <vt:lpwstr>S3Jr5ppxD2pNzj3BtBkaOzJ7nbx1aF+KJoCwF95aq3OWvf0iwcpV73LONFciWLuroLK9vOmvbwqo/Bz/bZxWlHmGabaDzQZ2wN99ITZf3n0P1+fzReYa2PPdqlZ8FuG7tb5jBmfgWTfbYORsAEArE3StoLtW329v38w+hvmChIMg+HRfAITlJQbqpbVua9SIl2Fv4Ylyxa2PvPYDA+Xa/6QOwj1HyrwQzZjQWzyKSnRRXhLyoXXGPXiAUij/FFc</vt:lpwstr>
  </property>
  <property fmtid="{D5CDD505-2E9C-101B-9397-08002B2CF9AE}" pid="25" name="x1ye=3">
    <vt:lpwstr>wc3Rvch15yue6XfVHHv8yIOF8IXhx4pTzxncLPwjpJaTZzZyteqzVrCzPix//ZM1M+BsGffnlYYUfFa6vFSwPXlM8Smj3S6jiXX5HgjzFAL24KyBvLe0UBz2IOHn6V2Wwdm1W0eM+3Yoqkn2nQXUDrfHxFcBufDsSYuDDq0ByZSClbUhYa33bNXTwqDetn9na7oUSF43HvQkTpfyM62iy/zzoRHVqmWEj52A5+nSrcbmjdFIGNuDt8MErQK2HOV</vt:lpwstr>
  </property>
  <property fmtid="{D5CDD505-2E9C-101B-9397-08002B2CF9AE}" pid="26" name="x1ye=30">
    <vt:lpwstr>ea7Hs/OZKibwpPvyYRv8NrW0XXFpBkT5nYaoOs+hq25eX2SoIAYGgVSNbLtcf7PmCo6olbuX6qnpBjTSerH3pxvyGFfr/Z3G9uv7/yjvjmudjfb9FDnLdoAHQztgUQjo3/jCdiv+uY2DSPS/ioqrCAAflqgbMux8cUvRP6W9Enjslm/NHQsAFs0msjjJLQF+peCe3dwYfCFzqvA3WDVuPip74rgRblTSytO8CkChtwN7zIg2ObZZZfIrl+p/Y5Q</vt:lpwstr>
  </property>
  <property fmtid="{D5CDD505-2E9C-101B-9397-08002B2CF9AE}" pid="27" name="x1ye=31">
    <vt:lpwstr>bN37qKTcAY3X9LTVQCx5fvF7GPsIXK0y9r+bXy7OukAhO8qsZA0YBWB4n0XHTaC/CZ0AORwGQ0/+qnKQShI3GTz9pjfXaEjaG9fDYCLDv5ujNpDLsG7ekP/ZI/WTd+kh6Q3e66Ucr4To1KzmXMh/LffyDQTqH3GIAGfGP0pw9aRXBGujGR0ukLlvuEwMxy/I5xJz/Ejg4DteA4kIsGIx9eIOetprN4Xnwb2c95QhwfGnSR2dJ/sD3S+7+IYQCGc</vt:lpwstr>
  </property>
  <property fmtid="{D5CDD505-2E9C-101B-9397-08002B2CF9AE}" pid="28" name="x1ye=32">
    <vt:lpwstr>H4yLvYQRxcy/A4grEbfe0h7xq/M9pl4qdgd0UbHnAQc63mxOdyKJKLIJUnjuJaxMAO8pR8WIA9FlkaqYVXqFpt5LkNayTdht517p649n6Us/qma3EA54i3RVc8GMa6UJkrdlES4+jQrjCQMfxUG92oGBG0eWUb68SBaM+rH61SpIpNnivgTf59cf7ERqimcFl+rOzsF9NcXnKpKK21E6VU2gnug21nXsYEbhZsQed1B5M/QlVjunwCGXn6MjlNc</vt:lpwstr>
  </property>
  <property fmtid="{D5CDD505-2E9C-101B-9397-08002B2CF9AE}" pid="29" name="x1ye=33">
    <vt:lpwstr>6O4N8mpBxj1OVFXy+kaj4/dDwe4RZ+LxEbmYPrK4FwAHEHUOnldO//GriCF31q5QcFga96ww0WzLYXYF+gcGugTazrE/YvBhHN+Nr+UWhSrIHXuNq9JAz6CHdvc4M8qqLUu0UvdOGpayASxoqe+Ut/pRKtYLYIWW3MFmOpi1nrJYAHyIwg0LWV5PpOFA1QJ9GdIjssvq4N7j89/1YIaiD2TIfnjFKNFxcgzg6P6++4oHmJhptM+Ma4gmcGqq37d</vt:lpwstr>
  </property>
  <property fmtid="{D5CDD505-2E9C-101B-9397-08002B2CF9AE}" pid="30" name="x1ye=34">
    <vt:lpwstr>rPcK/3z+30Z7EKwgTi24b2oCifHvI6VSwKBKoKMfO3AqZcqJYdC2rRLyC2V+c8dVo6GvIptRUcSCv1RKZWu82VPxVGGzZW7o5sN73x6cO0fCV3I2aZa4+QDs1qNBRRHjM5IfD11iZQBY0PzrLITrS82kZOyzLTenzdLJ8Cf6EYAdXG1PA3CyPrJT20ctnJwYKszpDt+KjZ1JW6cdTR8BVs/mRpODVh8CAvdyW9hM4/RUjYLHULdhAO0y2OwtpZD</vt:lpwstr>
  </property>
  <property fmtid="{D5CDD505-2E9C-101B-9397-08002B2CF9AE}" pid="31" name="x1ye=35">
    <vt:lpwstr>pwnlDjfFkt0bhXHvlLgkvw017Jr6BfC7VzB8y73nGCC1+FyiuSpcnJpIYWtpyvFXJj/fSKnt9KEVSyrzrBAT8VS/KT2ESYhb5J6qiIywgHKfdBn/Dq/cSgk8tQPuBuUNLyp+zbm3eplu4Kzm4k59Fnsc95QZ2Kznv6wRnmh/hLJjd4Bixd0Rq5y2dN5sMzEcK4ZngbzoVKH29SQLhaQIq1yJIRBp6DGSokpUtBOvGja2+MjgTCmcLS13+JyvfqE</vt:lpwstr>
  </property>
  <property fmtid="{D5CDD505-2E9C-101B-9397-08002B2CF9AE}" pid="32" name="x1ye=36">
    <vt:lpwstr>dzi6DIQcSdZlE5J0jC+O4cCPLRPhjALGXdtoheKReq9uyAtOgL8YteY/H8gQM1mloInvJiwqu8h+P6tC/GTfBjKYclGRu9PqaSpNwwkp7AwmBZYTtwGIfHaqZd4+sEYtWyHubFq0XX+3GYwMBSYza+9n5zF4SXYv1xFCNsAn/PYm+wL8mKFrYQlhlw5zQDbFhJmyOqopnUHH8wmSrjKWpZyd6SvCfjeZ+sJ3yS7b84Ch65cjNNHZU0fm1VHhFev</vt:lpwstr>
  </property>
  <property fmtid="{D5CDD505-2E9C-101B-9397-08002B2CF9AE}" pid="33" name="x1ye=37">
    <vt:lpwstr>jGFJNdM++eDfGFFlm90+BUx0Y92ILfcNkQ8qGrypVTN8Uocx0WBXKkA8MsT0xh+dFHtn9EL9YDSrwPEL2PGaUvu89xriq7CUJ6qZV97zV55xhCkTPlDyYh0oa0QWw7Kal0tTkcDGESeLLrXigRbKEZU2wFC1ZHFqDG3mI7kVWYDJN27p5aH5kslKRvPA2844N0EyFsn6fXlTVyh7Zn736on8RbSqFFLBkFrFKxYh7nDcv1ChKzY7wRDXDxjPw1z</vt:lpwstr>
  </property>
  <property fmtid="{D5CDD505-2E9C-101B-9397-08002B2CF9AE}" pid="34" name="x1ye=38">
    <vt:lpwstr>nm34dQLuL3tFaGxVc1n+sIxDUOIKLSugSUmLzF62P4A0gNiQQweyizexdUgnwKiwbiwq2zNQwwwZi0+OoPY6Lw/1dYwvbzYLA8fhlr4+z6xd22RLjq7Fiesupt+TilwrSualFRL00QLNDtAq214g45CLDXiHqy78w9hXd4PbGczf5q49dE91elnCJNZnCUp3Na8PNtBErLxQzkwAWNSJwnMIWFmtsZfUVm3jd9fPlEsgMik3D7Hi6SNkCYnLOR5</vt:lpwstr>
  </property>
  <property fmtid="{D5CDD505-2E9C-101B-9397-08002B2CF9AE}" pid="35" name="x1ye=39">
    <vt:lpwstr>ak5uL9fh0GNKAZF5Hkka9PJT8sNH1is8Q6iotGJlPJVkThZ5+ObDFk0IZEM+I95mpxouU9aPHT+FKSM88moICUuWiRDF/pRa+iq+G4oY1EWiiTGf6hgMgeJYUIsQvjTQU4AGwTPdnIWHeadvF+98h1C3OfwG0vROHoxTFs62Lk0AEhRytJjGZqhKsZIHvm/pUYaWT7CWN0Cq171/rRDMVuMRP6u+/NlFS+YFBxRTwJoKSzgRh/l/Ijh98AMdOl9</vt:lpwstr>
  </property>
  <property fmtid="{D5CDD505-2E9C-101B-9397-08002B2CF9AE}" pid="36" name="x1ye=4">
    <vt:lpwstr>RTSdXGnshAVVuYfc2XlBwJ7TXOJb9JhMG8siMNeUYX4eZm2O/vNtDH/4KX4GCGWMhzqx63gHnnNrhxMhS8Rxl4D+9c0jnGnHnAsCjTB2TvyQe28No9hBQCPE3y6nrWf9TsqKZRG4JCNOfFJo1qMlU4mphw4I5yHAGaqUmk6P7xbbQQCMix2iBaxt+LZfuA5DBrPgVkkVqkxGFPkxjB6MDCAIzWcss/nLF6V99ra1skmUAoV+4PcmbFAMlN9j4m5</vt:lpwstr>
  </property>
  <property fmtid="{D5CDD505-2E9C-101B-9397-08002B2CF9AE}" pid="37" name="x1ye=40">
    <vt:lpwstr>yJsk99dLvpo9nIPhNgIipzJ71ft7R7u/ZxHrr7U+zYbL9em9Zo9Ms7RJMKPXBu34enItroKYGWVCd+d3+uFBJK3LrMzICLGvU5dY5oKrjRcUDv7/LzzOeQVwlZejGvtFBzzWsicEATCtHrqMZhHo22HrFJG1b8qR7m5NRf84C3bTkFjUCeweJ9hzfNXs3QKtLVdwuKfCnf6Sc3F6x2LHOsn8DOiFiuem6jWFR7MgPZazM/bCCxGF4A4yNPozEgH</vt:lpwstr>
  </property>
  <property fmtid="{D5CDD505-2E9C-101B-9397-08002B2CF9AE}" pid="38" name="x1ye=41">
    <vt:lpwstr>1QZ/6a1Eg7kdKGLy6BadUl92b2K3R4SeTQGjGHL9LZQa+Q4KZ55B5+mmQFk7guXmntJep8tkgZzxFxTb3bwG8RohodnjZBRpuqigFyXpxhFskIe1OXa29hPSwT5OpOk18jGTpf+zRgUKicKcADsaxlm/+dfzGxbjiD7VM0pxq2jX6MtEDrZlYZ6LdnL61ZnwHajmVUnzvAQ0alLnpyeI3O55mQlT/5aJhxEYW/M4D//ZVPv4aGotq9KzZ5YXSx/</vt:lpwstr>
  </property>
  <property fmtid="{D5CDD505-2E9C-101B-9397-08002B2CF9AE}" pid="39" name="x1ye=42">
    <vt:lpwstr>ryCgQ4eur2P4jPZt/6mvbQCCoPUstGI/NltQZ1YxWPxINPpgAJMzCEPy61Lnpq/4BflEBmzhEA19YvI5+JvwFej4Mqf5woHJXY6/2axrumPw/ophHSdNYI4b1XNxhsl4Nf20R/TvZz2s+lb9XcmknxUfSMawm9Viq30ovDa9hyji2soYgKjm5U/tEtnJvcx4Y7jZBnF7GSfd0sg0eHNsUiGVUskYInYDfLyhXwGn0YVKyPRUt6BP9dMPzNU5FpD</vt:lpwstr>
  </property>
  <property fmtid="{D5CDD505-2E9C-101B-9397-08002B2CF9AE}" pid="40" name="x1ye=43">
    <vt:lpwstr>zv3/78P3XjAFdRAfDGYOqdvh1xkCw7C6vDd4fDzb0SYLburXct4MvBC/3dp6cKmdwcvth4667tkwvQmS0p8MX+v/V9gO9aSIEfjQAz6sQS7pR6gZjK76qHqHBAi2AIZbahfRLTAh+yOz9RyW4NBCt47geYF22sUS8IfT4ooZ/WZ6m/0mSLQu/Xt26BU8rnwYN2IR0DBQVdpSY1i5Je/p7nTiJWN5me7DNuKFF2K4ectPPc7rp4wLqnxCrVA3oRQ</vt:lpwstr>
  </property>
  <property fmtid="{D5CDD505-2E9C-101B-9397-08002B2CF9AE}" pid="41" name="x1ye=44">
    <vt:lpwstr>tgZzWwICkzL7ycqGM0YQgcYG1bq6c0I2OLMzZuqef5wF+rCjLcr6ai4kSDZo6FmzU7jbq983Aet8vV3qo9+fVVOA6SQNGVEcCQnRyGzGrx7Wjqomdx42q8ptgxrr5FFwXTcxUHCwntHL58LEraViRbT2LCkVvqbGSEzwkLHL3IFVRX93D/rZjpGYydghWHvyQFYvgYRcSMOpcTZdUodUTw4xl5RNoQwwonFZBWOt2qrxRFXIz9N0mfdcmajwmPy</vt:lpwstr>
  </property>
  <property fmtid="{D5CDD505-2E9C-101B-9397-08002B2CF9AE}" pid="42" name="x1ye=45">
    <vt:lpwstr>63sCINMYE7839dbDYIKynLJ17XvHz8rzOid3zdlT+chomFlWz1m86JPhbxNx8acuj6UvrakOcpCahWhLhLvrXdAma+b6nXY9nGQYg0RbZiHdN7sTtE/YJwKPjyvHeDvuVKihyAiubG34NelDRY56xStHa2PA8YHkwlto1SQuKb66PkMXvY7+kNWjF8+ZCYPJ2/q//bjIDEqlR0ZUMBDRYm+L2cFJ9Q2U8zWu8E9F9QVrKGLNQGRwwxg4oCDafj7</vt:lpwstr>
  </property>
  <property fmtid="{D5CDD505-2E9C-101B-9397-08002B2CF9AE}" pid="43" name="x1ye=46">
    <vt:lpwstr>IjX+BTF+Sslpqcvpv3XB8znm/oBGfU7HZgHSku/n0JndYV/ldR3A6eMljVUbQb5gGrfFqb71+ySaVua/z2U0bVF9UFAIeZnh10ekVSqSt0Jn4mLQpyaDnWJHwPEx1wbRYhqAtspGQdrlI2nQBCZA36SHQm93B+gnctk2FKjGq1VpOcYNpRbAK6f1YmaQVn8wkrZe8UJjzwrRXvd0m92iI/PTDWwGoC65lV2cI+Ev3bK1dcqWNLR24ySVekW/OVO</vt:lpwstr>
  </property>
  <property fmtid="{D5CDD505-2E9C-101B-9397-08002B2CF9AE}" pid="44" name="x1ye=47">
    <vt:lpwstr>rUwNnEQbkY430CN77Vri6Kwh8Pq1NiE7NyinWvjorz+etjPKlHr/3/O64lhuu4GVtrZn4KVvuNhCAffZDDFC4L6Aa1NRccf3JC+azwfIE1Esap/i4ihwfiqxq1DIIFhBPxQVBR/DDMekTKHh+w4hagoMRicSAYcqABWUDy1eY88PPyqA+Iqm2bdqGI6FTEfQe1QPKGwtKOp5d8GsMXKArzdXCAPY99FO+QA58Iz00iEsnXgyX6b/QWaHqbqgIdD</vt:lpwstr>
  </property>
  <property fmtid="{D5CDD505-2E9C-101B-9397-08002B2CF9AE}" pid="45" name="x1ye=48">
    <vt:lpwstr>7pimeMXVT0mtUl8F1fzabfbwbUSomaVwuxONCgDOHEQp0yQfP6XRbsyHzDYkIO6rJJNZFlzIBaojQVz/YHbjpsQTVDTF7KXDpXezY/z2E5oVBEppSEMY7NmpY7OnJLHgrouWz8/xs4Rp/P/tZjeeMXuIWcaN9sTjw1b/Nnqldiu0rYDTXUVq3MaI4VoB1iU2jUEdt3eVYIWVEh0vvWIm4WvKH8/WyjCN5ny96ReXJ719FNS8hEEzbg107mVV7z7</vt:lpwstr>
  </property>
  <property fmtid="{D5CDD505-2E9C-101B-9397-08002B2CF9AE}" pid="46" name="x1ye=49">
    <vt:lpwstr>ItutDgVLgRCLLN3uItvzLIsoBgZxr3Ph3h07rxZyWPp7ixaFUxXFFRGLqR3MPRDcFR8daIwuNk383pRKi3mU+usnd4vFqrSqurZBSI3HwyYXysoOACnO5sh2a7yJn1Eo7lBQnoeuulqaj9k9zJad3ejYwc7H75NdI/Lif29R+VFlsC8ozA7v0q5yGdEy5urZ8BX7mDsAgeXMs6NRAG2Yn//npKXfGSpzJIvo9iMikalk8bnsWjOMhVfAsf+ZsCu</vt:lpwstr>
  </property>
  <property fmtid="{D5CDD505-2E9C-101B-9397-08002B2CF9AE}" pid="47" name="x1ye=5">
    <vt:lpwstr>/leXZCAORcuqHIlmTvmNNj2/ltJ9gBTR50tdGiqYfAUaXI+8Ixj/t7uU31R9Ny9O8+nXdDS1+vxHECSdFc7+/qK2OlY/VPzWyQQC2gE8oHDkwJtksXWh/oYcrrzsTNif6meCI80/LnpBpPIvLDAPyfKPNC5j3nM4iRhVrG6Fq2ihkRKfE+aYQqYr3zTfBY3sYcK+T7c0FN8EeaWgTDEVKufof+EGHYMeuJBrjFYAgIYWsqU5z3JIZ8/ttMFdisM</vt:lpwstr>
  </property>
  <property fmtid="{D5CDD505-2E9C-101B-9397-08002B2CF9AE}" pid="48" name="x1ye=50">
    <vt:lpwstr>QA9upjfleBkylmeFuGlKpIsdruR74pjXZQdCFLxKEq4p+w52aOtkV9aywAPc8pP2JaB9gIi5e0wFJ2qfs6kK2Y/UnhOgjcnhO/Rfqxwd8JGz5nRy0a4ZlcQUBYBN4Hl59fRoa/hvLCN4gAQXW4ZkCilYOOD21JCDb+gM/Ibce9sj//Nn3ARAV9wwPZXoVv6HiRfHGsqB6ozMJDRVAHKbmf5WBpY+QZt8l/fTK2rh5tX/ChoO1zhCuMcwWoXVvax</vt:lpwstr>
  </property>
  <property fmtid="{D5CDD505-2E9C-101B-9397-08002B2CF9AE}" pid="49" name="x1ye=51">
    <vt:lpwstr>2evkaia+mqP85DpZZN76hTeklOXMeI+zF844QYmnJUb6HcuFwjklwwvnRlEcVmvJn7WJPKltQH2rTYCUO3Lr1r9xsLTsuKV22Ee4LZUl14MgBWptYoEmfOjLnGtqjKy1hUOPKfZ99Qkkloe+vX3/ShKYtCnWmBhUKyvX96/1PiCYWmLk78b+CfgkzxSiZFSd90g8l8NLMzplv7spGrCUMpuGPaiiXkyJ4WKVxK3Szbw8BjVyRwSbJrFyEMqToMi</vt:lpwstr>
  </property>
  <property fmtid="{D5CDD505-2E9C-101B-9397-08002B2CF9AE}" pid="50" name="x1ye=52">
    <vt:lpwstr>LraKrpHjEDtFobie8OpwT7/Hy3AvqVGaGjDgzMyzqpBsC3HVn0gqXACWFWFRC08HdfSvvXli61ukjTFVBbw5Y9Fj3hz40hzOZEzdRWPhjV4mcx10J8TKPYDbagGn4V9TUd5wNvTGvtFfSzPK8VlRYpQydpxJyckK3r4+LfwALaj7cxlr8feYnE4T0poWRm3R37M2964b6w/CM/cnMKef0C41SNQBOy1R0mR58hmZdpVF5nGC3xJ2MY0hTZIUjLH</vt:lpwstr>
  </property>
  <property fmtid="{D5CDD505-2E9C-101B-9397-08002B2CF9AE}" pid="51" name="x1ye=53">
    <vt:lpwstr>oQ6eCJb3Xw08+TWcOzaXrtTa7BGtlJBmRnAqSqw+A6lu0AQGfh0/R+J/2m37ZRaoaXhJ4HbUMUE/8JNITr3juIDXWeu00nPzou/WCPjgbVl4/4AKVP2wDjwEJFz7SU3hbaaIm34o5VG2kYpJIq7285lgRQe2rxurslioxgZy+udr2eIrGW9r2m9moDHJpTNntpTWT+2WBRoO0wwFlotm3gnOcp/Qe6hjlO8h9favAxvOCfIBy9w0mzi5SoH0HN0</vt:lpwstr>
  </property>
  <property fmtid="{D5CDD505-2E9C-101B-9397-08002B2CF9AE}" pid="52" name="x1ye=54">
    <vt:lpwstr>Qf68FjQj0Hj0wf4OY4SG0Vs1wQcxj7CMYB6aD4/Ty/znaAI+24TFPC0SakmR9GbJHoOSBOEmhnHujDAAlBiC3oqptZWn4c7q2dbu7j3fPSoT/L80384ClByqCWlg5u66q47JT3r3P/mMx9gdOdmNUl6vOOswvl0rstwfnm475bG9pYnJ7jlL48IoWobYR+wJ5ncFV2ct9sr5vp+aBDBLMlplb6gf30jYr4IYU+mNRIWNDGIVwI2MfBjU1xJ9KVB</vt:lpwstr>
  </property>
  <property fmtid="{D5CDD505-2E9C-101B-9397-08002B2CF9AE}" pid="53" name="x1ye=55">
    <vt:lpwstr>PUAXipH7GdJyeLKuM0dt+OrS7hHZ6BwcaQGr598H+VmjNlq9CODsA2U4/iEewFBNAKKFQ++CAr9DqNNyswbP74d3KcSZnlaJS6i2Wu/VRfX8FUaKhPdNWRhofNCsgfstowBo+PeqbZLYzSYuejmS5RFwmOGzKkp1Se3mQgaJgwEKXAVVahrqGkYa68gBYwVzFRsxdAdjOu3YRqz4FNMIiJ8PVzo78IKEA80qbFPre2m8AzmkkiSPsYJfT9MrkQh</vt:lpwstr>
  </property>
  <property fmtid="{D5CDD505-2E9C-101B-9397-08002B2CF9AE}" pid="54" name="x1ye=56">
    <vt:lpwstr>KAw/pKKFdrWycrsWr4ArNp6X/oGzdHYDW8JBejSbbNQ+X11YMLz4GGkPIPb1fUJTmdAZyvJFKNAgFVNcR38j4XJrDfaRwSOdZbblqcG6YCHJExvfkxh0yyOcpkJpHWO6EvxuhRkj2WhxJhygTd5NyydaMNfAevr5YscXFsBHwipHYN1WNkT71DKX7JybxTabW2/5Qz8YLld8YOeudpw3m48XoUA8pi7AHGuH11YIJ4hWoGlRR7TjYFaTpSCSEI7</vt:lpwstr>
  </property>
  <property fmtid="{D5CDD505-2E9C-101B-9397-08002B2CF9AE}" pid="55" name="x1ye=57">
    <vt:lpwstr>JGBll+oSyQGfNksikT1fOrteiT8kcHq088qnA2P22dT/tViN/jY0DaUpXdXizXNt6Wkj9jVVAvPhA6bT82utKuJYoosfBVB4dHBveHqD1Kc7gY/kcLXxm47s90sovSS4AxOHaetvy9ytMN70eae1cb1TJSWZGq88Wr3sGl6zilxhNQSkR7Jz2UiWEdS+RdUFz4gbp7prbptIY8vBEEOejjpk20p5P/Lay1vexwgT9Ep1ZNXaHz/0FE8on8ae9aD</vt:lpwstr>
  </property>
  <property fmtid="{D5CDD505-2E9C-101B-9397-08002B2CF9AE}" pid="56" name="x1ye=58">
    <vt:lpwstr>oY8cwNOetmf7Ww4guhXoJgAVublHDZYcPfDqcv+faNo/8e4JW1zb5lhTjN5KGV6+jdz+8miomG4Ixfy2QbYc/pMsOgLQ6AeyiBL0elLvbbHbQaow5Z+kyDsrHGMfhF1O0e/w4W8TsCxR02M6iEfdwUSVDX6N51VnW7sA7sM2dX0IlJw7mzyYT2aGaiafVpB6lceLC59esFWgQL56fRxMlvhnq5Ss1TwyACyG55DIm3tcRp0abemU4sTPL2ptK/p</vt:lpwstr>
  </property>
  <property fmtid="{D5CDD505-2E9C-101B-9397-08002B2CF9AE}" pid="57" name="x1ye=59">
    <vt:lpwstr>OrweQWMwjbAWgafZQWrAP3t0rBooofWnE8iper1Ad+QGSZK+9E9u2edAz7zrwq4nBYhOZYG9kOK5r3rC/3ZDSB8xb0pbfU+bCUHB1nMEYNiA4Cu+JRATK+VlprLDAy3bpkwC8f+sZ6mSB+YTTc47HSFmXu41Yt90Wo9a/H+VjGFc7giwhDdLK6SJEHcYVLj5OATkZ4KkSx1k4MSmfr4IBAtaAoafMTlgkTtNkhYrbCDv645miWItgIXyj4063kt</vt:lpwstr>
  </property>
  <property fmtid="{D5CDD505-2E9C-101B-9397-08002B2CF9AE}" pid="58" name="x1ye=6">
    <vt:lpwstr>JH53IawAT//T7P8q09V+q7T/3BgWGy6+iTlQdb0Fgt3Nnsxl+JcZbvDe3V0nKTqfFNHy9bz6SfCsmM6WtYWtBn4sWKn1YIm03kXVKWGYiKW8xLPji7lQpnlO3sL7vpci3QZJieHQnc9T+G/fFm/ZwT6BF35BOOwKsXoMY0tp8DHdbQWBryeArLj2bPfIXX5IeKHCPI3WNJNWta0kJVctr5nE76R8WNnCfh4BOQ1ptVgn/gJxP/gplQH8hym+Pk7</vt:lpwstr>
  </property>
  <property fmtid="{D5CDD505-2E9C-101B-9397-08002B2CF9AE}" pid="59" name="x1ye=60">
    <vt:lpwstr>9u0nyeQvSl/ulXu9atdoSuu4PT/yDBuQPPpgTqAviZTRS7e+BDx0yUnL0i3+9qzJONNmK9f/+dGTqvD9vh5UoKbfApsr2E3CT8+igconUoZ7dAD+U3e7tkzY6wl4sYTmgZuQBQWaYEB7gkLi7+QaB2p0Fa8l/RiWexe65eN8Nd15tH69er20ERfsdsXOW8dzTckOP6hdAty65ozFqCtgcombrfwJdXcu3MilfB0qHI8z8AGBbrjPfIvvL/7aX7s</vt:lpwstr>
  </property>
  <property fmtid="{D5CDD505-2E9C-101B-9397-08002B2CF9AE}" pid="60" name="x1ye=61">
    <vt:lpwstr>iiRpLd4Vxq7Nd2hciQwxNn1utiNRvjWl5KtETerGxXMwXkA5WIIyfwJgB56/h6eK1c4YsDa1mAV8wRxfGgtycf2DUQN56zCb+vagsIP2qI9IRwtzBxaqLHMdPtdD2QJrinXybwdTwyW+5tcnHgfNrYqvkb5Xz0zbWRlfsj/ojV0sc9UYDPRg5PMQVVOWqtMaux/4H6iROM5rYawrnLQ/u+9l8HzT8PHTJ3izzwsy+4wWp3nXJIaeg71cP+0xaj4</vt:lpwstr>
  </property>
  <property fmtid="{D5CDD505-2E9C-101B-9397-08002B2CF9AE}" pid="61" name="x1ye=62">
    <vt:lpwstr>nkAl3gHPvN935gVISePqdcsRfNw5Y+3/SPALzvq8U4LUPoobI3fJ0El+xvnhaj37RxNDzd1xXEllBaS4/U1V8cLRMTZNeysQmuYoI9merpUe0+i2lswXiKgfrKzXF5+kGjo72NI82FufTSHopnKEcXI4txv+/5Q49SYYqrENohEX63WYN5wr73do8QS49hKny/h8fgpszlbVn1oMLLnzFqh1mX+Ky4LZgYUwztbep9LvdjRKpaRqz9IXUBcXH1I</vt:lpwstr>
  </property>
  <property fmtid="{D5CDD505-2E9C-101B-9397-08002B2CF9AE}" pid="62" name="x1ye=63">
    <vt:lpwstr>S7QqIYkYxa+xkiMBML67fH+aJnclfzW5HamUN4pYyL0ncbSI6nPkn1pnZ1u4jJPr3Bpp9UIbwwtNfpwP9Catk3+RSJ9iamFjVSX+zt9M5IORympc1eAp2w0qfncoEQbGszEeuzrFJ7GRENRTpoawHSQ476U4Hu2HHhifVKHwoTaAYN5px5cuq/RiCtilXiV0ynqnIFNbPI3+81sd34fY91zZS8NQn6XVWNiVo63DZ354StpIOwOB/rAq3aiFF+m</vt:lpwstr>
  </property>
  <property fmtid="{D5CDD505-2E9C-101B-9397-08002B2CF9AE}" pid="63" name="x1ye=64">
    <vt:lpwstr>ioFAAF+ia9BRYULI9caFJQquAxbu/Tmn5NT4xG+yEhnbnKTKbJxgTRaygQXNCec92SDfirMIHpc7us/xUujUgMA4cxRlpLnxC5hUWGwnEzeMol8CYky1hMKuAaP4ePc9TTL3HufTKmECPfTqOZ1rvjLlsjO1UGoMQITqkB9HbPNaKXJ0RemqqYEiuyA+ReBZNwMt29C613Zucpf9XDvskQAaJcsdHAEjA9jiTLG08GZ9H8bB5l5VoWFLO5V3I8L</vt:lpwstr>
  </property>
  <property fmtid="{D5CDD505-2E9C-101B-9397-08002B2CF9AE}" pid="64" name="x1ye=65">
    <vt:lpwstr>wTdrLtdyPmGLn/ugXObmxio0LzVL12bxEEBMGaDhYUJKSSCm/OKCNj93gWHT1uOFSw5592EV3kc6ZKi3SyNoPRFwzgGbKn8SaBxK3N+kAZFn7xqj0WS0np/lz5iEkacv1KqXeBTHP+3mmBse9Uk9AVLsKlloGZdMSDUtMbNRJzQhHQ2hyDwaV03RUbpL5HWk95rkyykTanGxSi2jv3RbvzV/EVo78toA79PyuI7vTN03MQOEkm4KNeBRL5WamQF</vt:lpwstr>
  </property>
  <property fmtid="{D5CDD505-2E9C-101B-9397-08002B2CF9AE}" pid="65" name="x1ye=66">
    <vt:lpwstr>xXcRuYXxX21BelcFwgreTjbQWKeRoxn14tNvvHp1Upxm6zDK/RUug9yw8t0C3Ag6vFGylAkDWSu528+1K3h5hYtbGnNOu4EdeDkPWTofJDFQQAgc5HEDY8ZUt+gSMycZvT1G1Nnx5CfUviq6/Xr/L7qoeNwIk5tW6bmtyeN3sMrv4C2+8TT/v1thv71Q0R1SAIaJhSeycy0bexS9rt55I39Ip1LE2eEyjmCWIQ4B15KqCn5kvdb/QyjBloIjfr4</vt:lpwstr>
  </property>
  <property fmtid="{D5CDD505-2E9C-101B-9397-08002B2CF9AE}" pid="66" name="x1ye=67">
    <vt:lpwstr>k2hz0b8DqW/Xk9pKO3z18F5a7sKA1H0gyjIBkqyyZgMHTnnzNc/7qu8XBiMrJmzt5Ysg/kY2u+Y1M8W33Qtt/OCw+VGArff/TaAN/Uc6HtFKfFOzv2wl0w1TOvlki+0ago6d/Ih+ICBe1WmW+kWh9uFN8zCxoJ4cVa+Of56+55m8ZFXQGIlwx8wxpVcSAg3PtQnT97PVlIXSc1IY+HGpugStT2f1lTalpvMGCVr0vdg9FsLj+Puo0QMejz5x9mG</vt:lpwstr>
  </property>
  <property fmtid="{D5CDD505-2E9C-101B-9397-08002B2CF9AE}" pid="67" name="x1ye=68">
    <vt:lpwstr>dNzynqgAe6Ov+hLE3NV4/ItcDheeTAddaCDHDexb0dsz6aAK+K0bBnmlrySIr4AbhzwrzlpozF3XqPYeiE663Cf7SGJ+fBkKDNudBHB5wve1/gVYFkTfD6xF8kfHxyhIVPk5IaJEvuaBqzMNbvfRw7Nql6HkZSV6WIwsu/5TPs62walxaWFbrlts7ymZR6B0cdQo3gph9KykmgRE7larrFFhJqIhGp1B2XJ0ja7fweMPNxP++yo+9PHhjhIq2pa</vt:lpwstr>
  </property>
  <property fmtid="{D5CDD505-2E9C-101B-9397-08002B2CF9AE}" pid="68" name="x1ye=69">
    <vt:lpwstr>g1SxQDSVSsuW/3nL3EGVUmQ4bhyni6tBN5QaLaKrXb6qVuR22KzPi1YuJZAyKucUIMFBnwELRX6TK5B/9HRWvPx4Pltj+6v9WVNXcCOoPkS+UnaESP9bGoBtR3LgBMQJfqcJZlPliP9f8tc7RIsVg02D8sL/e3JHfTO2rv4lGmIXaPN7qRW2LkgUUyWjQNC9jeYKAeKIYYnob0WdReWvkru8oR1aMXtVCVPWShF9GL0eHZLS9NNsK2f4Id1qknG</vt:lpwstr>
  </property>
  <property fmtid="{D5CDD505-2E9C-101B-9397-08002B2CF9AE}" pid="69" name="x1ye=7">
    <vt:lpwstr>CU2FDvWzBw5VLykRkT9qs3lhL4FQs6vHUw3XiKts/tWFmODx97FAojxTPSr/XJLCgv2Jt9PZm0QpGyzmItpbF7vrcDQTnbh7zLNvrreFMwOL8XR7YutUjvdhhhalGiHvikNPJ9adaokqBc4zmUh00ygpj9CX88unGY2Qxa0YDzjrk3XEuHtOiwcpAbbwbQeFTiVWAs+EAKhe+Dks8bn82yvbbRU5+dr5xxM7PvjbTigWV8mIgz+N0zc27/2KrMR</vt:lpwstr>
  </property>
  <property fmtid="{D5CDD505-2E9C-101B-9397-08002B2CF9AE}" pid="70" name="x1ye=70">
    <vt:lpwstr>udfbOt+ILnBQCA8bESprTaUP0+hXEe0biNIDcSSJomy3IYJ5I6AgM9AalZfhDwFIviqGEP3ym2grualSrcZszwOAymcIzg1oH4TckulNNw8tdXf0LBB4r925PuV9h998CHykxJp2FMDoBuC7G33raGX9E4Wh7gNZxE0D17Sl1Jh/iks72uLbwjxcmzipK9ltVAWffK8ppRxXU1bPZca7HFBLQP8a4M17GPcG0GdgrZGvNJyu5ZM5Cna4wCcF5dk</vt:lpwstr>
  </property>
  <property fmtid="{D5CDD505-2E9C-101B-9397-08002B2CF9AE}" pid="71" name="x1ye=71">
    <vt:lpwstr>V0DrVIbLS90v2j8pqawBCG908XThLnjsmUrxVtzRBWA5OZr6Mw4IMsHsITa1nn+VIV8/IWhIn1B2gZ+Ku/5ltAtB/nZYK1c5UJV0pOTUIFp3rtBtFToBjsRTSffXapwHxeyl69j8QPOlDZGlZhTnOyd5L5hVz9ysf823ZOIoZFV/1oGTuhQyvkQIpBaiup3IrREYixucgfj90PwzQu+Kuum0WRZaP8iwWgv3cKvQOZVbnF/eJUkrMLe/7zQY2ft</vt:lpwstr>
  </property>
  <property fmtid="{D5CDD505-2E9C-101B-9397-08002B2CF9AE}" pid="72" name="x1ye=72">
    <vt:lpwstr>q8neWDr8j/t6Zvz1P8vxvTSXWoYDuavMxq1zppewYftRjcIDTrshMY+dSSYzcg3wGiJZc86H+IV+Wncbkr+ZfUGG3UDQxhtWjmmRex7558fxQaaD3I4Qhymxii1vzRPnPELLZ2s/rH5vWFoXomVXWJo6EVGYDdVv0qQ4iFQDU+SdptyJYSNSMwm1JNWwg8aWdy13fiAm1iD3rVkt6S5dY075FWZ8/cP2Ff6BsOoYlnQyUO39qkoMUiGBQQLIRrz</vt:lpwstr>
  </property>
  <property fmtid="{D5CDD505-2E9C-101B-9397-08002B2CF9AE}" pid="73" name="x1ye=73">
    <vt:lpwstr>4bQDE8aXXJYBMNT3pGS0ca3/Wq9lEe1RTKf+2O0uPgNZwAaoCwrJAlaa0RZGDO1kQbq9JhcUFJt1d2oMVsbip/NJhSIVVGTZJvWmXV3WOFpffoJjSjz13P6SoKX+XZwZ7ske6y2WFIQNvGkTX0n2HNrChUYoifWF6eSmNceb8ZZ0F5AdX0vpvsfwdk+rDViWdUGBGs+2IJIdd9vUoqkFe1PMB4Jamo+klfa1fmPIesr1t/ljywRGznQ2Iswa7lM</vt:lpwstr>
  </property>
  <property fmtid="{D5CDD505-2E9C-101B-9397-08002B2CF9AE}" pid="74" name="x1ye=74">
    <vt:lpwstr>2wqyjH5K3NwfXU/KNkbVu/DQoVLgIAv7taQ6wkxs8p1eLAXwthOZHAjXVSXgr2QcQmB2sIkVBnPfgDGwciyKMI5uWfPHUxmCOw/UJuruGFel4PnVEVkQV9u9XBRtDn8+wQLNrEAufdMJrfY6P/FokCyiPqHR3h1Ud60odQoX6BvnSxziaaOLyCCuntEN3VewVY/5kN430wrginYfV16gDHSNSYadA4Q69sfbRo+DxnH1Ng6xdyDK2oOvernpR2r</vt:lpwstr>
  </property>
  <property fmtid="{D5CDD505-2E9C-101B-9397-08002B2CF9AE}" pid="75" name="x1ye=75">
    <vt:lpwstr>qm9Z0XakKuuK8oLAadNy4tLHknySNHqRRPfPxaNgMgO9WP0aCwMj/TnrYQQbi2HtUdrBx9ZbrIORAj528QBsvHBzesSIfbEzJvgPB0/nyg+olXZKOJLtbwMi5/gDaG5QaZUdEyDLHY8cpqk4EYRu9rZDSB9Hy5yQvJsGdjBVyNwbaJ2Pd+gGEn9eceTdhY8KcQDurYQ6nrVmFc4Ja6kb3IOhUyAHI31DIWcl5qabCKeIQdHzzdMxkH0gG3NH+o3</vt:lpwstr>
  </property>
  <property fmtid="{D5CDD505-2E9C-101B-9397-08002B2CF9AE}" pid="76" name="x1ye=76">
    <vt:lpwstr>oTO3qpUC1tI+6a9Ybi9Ve3/6jnwHQy8kSddNuNZIDgRINq43NLYJjsSAMzaQ4PodnUomBD0s+QfnQcIF6oHaBx04q7jxsYMQMhcqFrXLjjs7YAkdlLTzneslx6/oCdfD4yC1kL9bUoX4XBlGP8Q3gOSB9LniKV6eDf2bQNyybsPPB+O0vjDdUAa7xtOR9gS20Z2n2yda1oDJpHtpOZSIH7PTSRkqdAUi52WEbceeyIFpcvfTKGB4QrULJc43yTL</vt:lpwstr>
  </property>
  <property fmtid="{D5CDD505-2E9C-101B-9397-08002B2CF9AE}" pid="77" name="x1ye=77">
    <vt:lpwstr>1Yla7hxNZqktMgixRcg43B8P/ygv/y99E1SZzVERnT35OcWFeN3Dhd2Sj01sVHIYsEMgcVhXJh4JqQJ/akvgIkQ3tB9FwieVjfC0SGs2vs2DxV9sa/uFZ4ObNJg6Wy6FmMjJNIM8grEPK3WtMl2P+GHGu4vo+2IJ/hHnJNOFXvFSM69fcoaAWso7Vra5yqoYovlIEDeF7URFmooXMu/uTsjX5ghv6/THlcPtBm137Mun2p1rfMXFiOlRf3aUYv0</vt:lpwstr>
  </property>
  <property fmtid="{D5CDD505-2E9C-101B-9397-08002B2CF9AE}" pid="78" name="x1ye=78">
    <vt:lpwstr>C6/mXH8p2t2Lm+JWi2eiFkUh8tte1YL1MUjdFgdafxwMFGAtxpER7OwEdktlluahoCKddaQDprU6dOOzHOLjVXDXmyBlhI8AxwQyFJOmUNiGiivFyOlaE3iDBnRDMd+kfEOr1U77+TikTjWn/NVc68DqhkqAfO9rfwnEyJdKt8YiM7bPrJrSmSxUxKGEymHk0cir/aW7EUUjjX7CsFYsmIooETLr8xnVRZT8+BhXuD9ouB8XCsWs152JZdbyySB</vt:lpwstr>
  </property>
  <property fmtid="{D5CDD505-2E9C-101B-9397-08002B2CF9AE}" pid="79" name="x1ye=79">
    <vt:lpwstr>rPjNNL8DByLD+kpoTJIm64vam+oU1/zLtvOeZzQDmdqIrNfkPUbhRebHf3pfvocG3zA8yZg/BwCVJYqATTWQyFrS5OvksUej1ZrsK37XHgBQICdbrpKrS5YmlQmpbELRoxrbQCMnQaJaMeRR2d50poIFoMSKISH4h0FKSswSq0+DoJPokON1IIYEnHSmxFPIm5taaFho3KrMyktpgDSITMW769CbIxen0gHNdHOhmnKsEjjUkxEijDo2+9+m7QL</vt:lpwstr>
  </property>
  <property fmtid="{D5CDD505-2E9C-101B-9397-08002B2CF9AE}" pid="80" name="x1ye=8">
    <vt:lpwstr>BZ+30sZzkJBQZdJPpvLlEDndWz+il1/i+jPnML0RSB9PZbxQh00ae32+m+p2qsMd1/5NatC8wrlTPeSnca2o4T/d8QpDYM2BirQSJXtYJyRgDkgNnDtStNwdxzS0xMKEmj4Y1tB2jdVsfn3d74DuY1BvUD9khyg1PUS17OJ9nf076CDXGsGK+o3i+mW6qhAUJXNreFHPKTsPaeL5GYl9SkGKHBvo2njxm93kCbW3LdAr0pNGOPmVgaPoHEccblg</vt:lpwstr>
  </property>
  <property fmtid="{D5CDD505-2E9C-101B-9397-08002B2CF9AE}" pid="81" name="x1ye=80">
    <vt:lpwstr>jFCc0CAaGeJNVHIAg3uKSbOLwdgj4mhaMAH4CjYqmU31aKcGv2IDpZyPGAVjFFYpTLzcIbqvyznhHRKUsEgiI0l+onwaR5G1+r+tLDa1xKBWibvYW4WZEr+FCRZmncrTI8ydeltBOh5CQdCfj4IL9dqKA26KLmrWV0SddUcu6fzpO6XVtzSYTdXhX73XCoEze5GKI1JlM2OBxq/XJJqQel5wnIaflNQEOj6je9dnp5fW5Nf9rgmuHZS2QV3zTku</vt:lpwstr>
  </property>
  <property fmtid="{D5CDD505-2E9C-101B-9397-08002B2CF9AE}" pid="82" name="x1ye=81">
    <vt:lpwstr>mQnAO/gQaau1ItdUohku595KwJr4JXgc7Sf0Aju7FJ7G6NBLjD6u9LQCxCO1VNJ+949Kgdcte4on1OyI4v1lFdnFr3I4sbAr/+cjVuPUwZjB5hXVbOL45sAb8cyHv0AuJGHjoYjtfFRO8Rpqc6e61NQhsXbCQZYIGXBM/ElTgW8/iPmUlGmM1CEqDtTkVQbugq+jxBbhM5zwh5+e1ycYNrc+ET3HabzQ1C6GLHnKyJodYKTnWlTpkkq9xL19p2U</vt:lpwstr>
  </property>
  <property fmtid="{D5CDD505-2E9C-101B-9397-08002B2CF9AE}" pid="83" name="x1ye=82">
    <vt:lpwstr>ORc76mqs8QA3JDf/QUP1GBINfFhRRhPHkw9+rtLCF51Xcsl+X1jyPCOnwY65va5ue36icllZKQrgnfSm4M2Phys2EFi9FXBzO+uFnqmzlobWCJp/4wJYAUhmA4Y2pd/FRPjJMXs+3eRiI0oSgqFArsvJ7/ZE8d1GTlUZFMhe/fuVR0nXg6dMOJjmdDG1DdmC6c/aAqKmjohxTqabMTzRDLtDkkIUiucYN+qAL2cSr3SeSu69aRYOsANoAE/Idu5</vt:lpwstr>
  </property>
  <property fmtid="{D5CDD505-2E9C-101B-9397-08002B2CF9AE}" pid="84" name="x1ye=83">
    <vt:lpwstr>G85C71xYmRpu2oxO/2suUsOoDAMUUrm/4Z2+Tbfoz2rmn1Os/xGOMSYC27c+2DeisepL2QyqoAelziUVohnBly9Lq2wRc2sJ5aHeybsrrbc5/XRe5Zm0zJjNZXKPzKU3J4JSV1nbRV3UxhRxof9FujWfZBZtmht7Kcm5ulDxfNlMCwHWSS+JnI35N5GfKVFw2WsGq/zK6oW9PsVFoTii/PQ9vTGV/hYSh34l0ED4/vEIuXD5/Ol67fdIGx13taJ</vt:lpwstr>
  </property>
  <property fmtid="{D5CDD505-2E9C-101B-9397-08002B2CF9AE}" pid="85" name="x1ye=84">
    <vt:lpwstr>pxzS5AuUKgPI69obOiqffr9QyNOZReC4hUjJ8YpX3q+Q2WzuI7pP47ccP+2emYNv4D7gjMD4gor+fOAI9HbIM8pmjQ+gT3sfvzTjluJTbapuD+DRVwwmllER0ICyi8/wUbfBwjigUvFlvDZSGhwOLY1Frqov4VIbf2dGNtFTVcrAweDvJ9Bfdl9eXLW2e+4t7ubF55onyV8x+vHjL79qp/0hwxaqGoZJRLQzXW8eSaA5mWRIFwY6MLXcPhb0nU9</vt:lpwstr>
  </property>
  <property fmtid="{D5CDD505-2E9C-101B-9397-08002B2CF9AE}" pid="86" name="x1ye=85">
    <vt:lpwstr>vJ2OhQhAcc7J4x/LDZLMoU4JfBhV6H5U5jIYBGgGw9HiPKP52ca55oSZ/rQFKwFV4KEz09DQb322jOlMYMx8yvJacRl/X5exVJ4sSOn4WXTHzHJykMmzGme+04+WQ4dkTkW9bHq5WOJXYBLZen8Hy23J4PZytMClpmZusesVLCTMcrmJKuhVPbqxp3kfTfROzhlnlqSPhy671sdAIwSn3DGNjpDt48UzbiK0kmdmEYLtIGsa8EcwOE36Z2bEoHS</vt:lpwstr>
  </property>
  <property fmtid="{D5CDD505-2E9C-101B-9397-08002B2CF9AE}" pid="87" name="x1ye=86">
    <vt:lpwstr>qYiD7Iq/w6c3xCrtPyiNwYM7eKtOFn6QAHeLf/qllOUtG3PFpxUoXF4pFiodLFZ1RodXXBx+8dY6ThsT1wCEj3XjL+ndAaKfKsdRkSNOF+20DrMu3mZDZyW/3EfUis546cBbvXIcaYP0/sSD3WMQfeLbCJzaGRvaPkyEXrHNls8KmngLAol92jupygzg3AmNRPKWmwnWE4/oq6b2KW+zJqiJQ5oHcyGSfLAtRi57yF5Uu0xaGJRd1ZfOzmyZK0A</vt:lpwstr>
  </property>
  <property fmtid="{D5CDD505-2E9C-101B-9397-08002B2CF9AE}" pid="88" name="x1ye=87">
    <vt:lpwstr>FQ4+DUGPzyZpYK0tmJzEEsGQslzLqa+SuxVewfISMN38zomk/5BozfIMXBZrHhbTXYDr3GIErYQnnDsdGSUXza64cIFMUBKl9qBvaIkjZL5YMKbBjgloc9Ngwg1veYqQxrk7BDuPb27RXb4o6u+QidnoJl0Ndo6GhSLwsWOg34uJu/j97VUBmXan8bISOVrToyXlsetwj11FNOBeyrRVNNSQZhKrEQm4RcZ/K+NfLHd8ucsri+bfDb9zlYau7R+</vt:lpwstr>
  </property>
  <property fmtid="{D5CDD505-2E9C-101B-9397-08002B2CF9AE}" pid="89" name="x1ye=88">
    <vt:lpwstr>vIETR04om0Z9JevTW8bYhMOBFxRt9Q6UbRpG0n8wEdMBK6OjmR7XyjHNnH0zS2bIGseRKSYRMvErdY0/Q2/zYzAfuwBnInUrli7JRrNHVyfFfqYsgFJKV+TxFneIo4AfNh0SeGiFM70z5VIk3x5F1FwfYwwLdl+gm4jtjKuIGhbrCIhed0e+HjBef9hNY9m511UWbeCv9ZCvxkWG1jxRTazXDIf+JAkAzzSg3XEE23VUXDyt2VEl6D/uCnZf+iS</vt:lpwstr>
  </property>
  <property fmtid="{D5CDD505-2E9C-101B-9397-08002B2CF9AE}" pid="90" name="x1ye=89">
    <vt:lpwstr>x+pOcLencWXaxq81Wm4uMHdh3EyNhuIETzJSke/ZimAAWI3wMlPIY6JTZX0bXkLpTd22MAEIGdNosPz99GH52MgIeWgrdK+ySEnA1Q2mK8IkM65WbVnyuyv+IqT8NcLQuFu4Lok+3cSYmRjnYHYZMNgyOik38XtRAGiPVVEhfbrwgjDM+ssG1feBtcwQLNHgwLAZfBmXEC6OfnClITpaTO92ARXQVRRBsvdpt1Gh4oPpHiRUr0jHRbsMCkwR0F4</vt:lpwstr>
  </property>
  <property fmtid="{D5CDD505-2E9C-101B-9397-08002B2CF9AE}" pid="91" name="x1ye=9">
    <vt:lpwstr>U4WtkxNa/YEL6lTZziYR4LvxQ3x2o0JslQGHZNZt3l+UwA/nw1qAVdhIXilnieQYLc0bjEek+k6uELcMNM6WPtYf9OaQL8T9dSQHxhnw9SMUCrXV1Jz7uPhrVpmGbZ/uuDE4RdnISgmR+Ywcx8I23CqslPBs/QFdrxEcMmSphPrePE3jSxNo75kXBPXCfN5c2pWhzcO82dJYll9MCch2S5zY2fLSa6OtEUi8JMSVGvx7+l+iWTGnD5zY/QiOMTp</vt:lpwstr>
  </property>
  <property fmtid="{D5CDD505-2E9C-101B-9397-08002B2CF9AE}" pid="92" name="x1ye=90">
    <vt:lpwstr>DnB7BoL/EP/1EuOcWDIN2JQaVUwB1joIEumkEE9MnuQNGFmDhnYR+WRRdHdKpFbUE/zEulA/UODeHaFyZKevS16RMY5uBpT91G9I/gP0SAq5z0K54fnHThperJxz8heSM66XshL8zV1Qybak0RVVO9bbz20yFAvm5iBB7sh3QNw4LSxqZ6E2qw9q1zy3GQf8Oz14UyMtKQsCkV+b+fy1t6ko6ydf58SE62ZtUOdUaV+UTYW3HyMhKONrbdfvVR+</vt:lpwstr>
  </property>
  <property fmtid="{D5CDD505-2E9C-101B-9397-08002B2CF9AE}" pid="93" name="x1ye=91">
    <vt:lpwstr>TKPVAjccY4Pm1y67EEAuQuXEaoY9wyMOrKdu+CHrZfqYwG4NXqSHwgxmWbIwzh30DotMTYcQ0VEdQ3ZhqYcyUQfhjeDQWp8Rb+/+XY82Le/swSqvLlfQNCncAheFDTGn7ernGPxbQQrMNtgy9j3xts468MtkG7neCRiVM8n4yuZ4J4arSWSR2a/KtgfB/kx/EFcniatJjee4beUcRnqHBteBrV+50aouenGG8Vm4W4WLXYV+Si+05nq982Djc87</vt:lpwstr>
  </property>
  <property fmtid="{D5CDD505-2E9C-101B-9397-08002B2CF9AE}" pid="94" name="x1ye=92">
    <vt:lpwstr>+++Cvqgv24SWXlYo/wHAQNwi1C8tql9NeMZKp6i7Pmy6h2k6mXmV5sq6jquSTPNd6HIzycMMUr6i1JTbqn2yyj6h/Mfkoc8UzCUF6jC2Y0UgnN4/GTYZn5LYjtFOdu8QPp3wufaZjHjpRD31A2f5G50oFQvtVJQOcPR5N5i8QWtiAs9qC8WK4SLt80Oo9hEl4o6UcL6zTzrOs4LLI1B48N3uOBLowjzDgH1wG0KNKBK4Bt0D47You/2tMijM5br</vt:lpwstr>
  </property>
  <property fmtid="{D5CDD505-2E9C-101B-9397-08002B2CF9AE}" pid="95" name="x1ye=93">
    <vt:lpwstr>CQrhjoI9EN/bHMLNsAXyOMkUWjKCXAo99V4B8Lh/vuOFYj4njkiFZ1fxvll+BGhXWYsMPF0BvAYPzilAvalOPol3u5n+d1bqtgiuZRHtiac2hZ1MadebjGhfzosP31Q0Cfip6/dEX6cicKDapZfrs8F7e2ZD5sI0I6U/T6n7ObzdrWPDmGb8x2uW1hXydPcG0cyRtKjeP3irDQD1Gjl8PJFwnhfmnidv9nC+uJQWp8JJ1G8UobgiswU01bhFJ/Z</vt:lpwstr>
  </property>
  <property fmtid="{D5CDD505-2E9C-101B-9397-08002B2CF9AE}" pid="96" name="x1ye=94">
    <vt:lpwstr>oMfR4TVCl6NAiB5CUSDZe+vm1JrFuClYBv00oc6eyYhOfsyb0hXRi6zUM6u9vJkJsuxEE8aCodtfNzW+dZF5pDk8cw6ZCOa+rYfcYC8GdV5UF+KmbmN+zvDE4qSHp/qM28ftx6jm99YaeBBZmFYUaIvs7dezJ9+spI6qxXWVtiuwRfDNhuoUC/5Q/RRCN8QdKUfPGq+0n7KDWiyOCjJiz0BkR2iqrq4BC/zhTjmqhdffmeTm1p134hDAEba2EtN</vt:lpwstr>
  </property>
  <property fmtid="{D5CDD505-2E9C-101B-9397-08002B2CF9AE}" pid="97" name="x1ye=95">
    <vt:lpwstr>mAuzMLZ98tndxX7fvrwqyx2sPYlg4Op7uK8tRRHtdRFqksR6dt2aJhmAL0gC8/GtgZ43jl1txeSdbF0su3X3deAOAcx4JAD8KFwn2rYYU/SBskK7CT16u0hb1NFZwuHVoNdEplnjbz69t+ZZjtvyZPfsru4N4m50VsfwmoVH3Z/9XJ9vuHxoqwYOCDfEj4+guxiJzyi3A4fViDgeCOn02+aYebVF3aOxnEhZb4g/9hCXp8zyWzFjA3QQwXP22u7</vt:lpwstr>
  </property>
  <property fmtid="{D5CDD505-2E9C-101B-9397-08002B2CF9AE}" pid="98" name="x1ye=96">
    <vt:lpwstr>Zdglm0EMHOl8g/KanH/Ql4/y35YHY3vBv889Ze+7NuHKNnTxJ5TLHi3NWaPxW/4qkcjRKRfKgUuCAfsWUrJeUaCrjgxr1sPkBfVhi6/8EVKhXSECTkjd1juLij23vg2jgvn6N5P7Bu8xOX7FAZwWxq9bbU+Ulx/joYtOcTDHTMB5o25jrwmhPiBMTsQqg1ANIChcgd+9/hTryZ+EVbRnkG0IRU+eYUuW4R1giYM+e4kH4t8/NappHbz16A/B0EM</vt:lpwstr>
  </property>
  <property fmtid="{D5CDD505-2E9C-101B-9397-08002B2CF9AE}" pid="99" name="x1ye=97">
    <vt:lpwstr>fFYwk45TMjFviazumpjEEQoWSxsp5Eg5rKXXD6Z2mQWmM7qGuXY0Cp7lsQtFZAhozztPG70OOwLTmKtRyHtqhR58VlZ+5QOY/54+0HNgMCtuUmnChOhytMJwSz1hK6seUSnQQftn7yp2J7jibEjPW7wP6M5QX5BXJ4DeLpDanMiMhWG97RlI3H6Z1QZayzUYhY6kkAdtDKia3didc0jme+77QWWWhzMvPJ6gxc3g84FtMFk0nXseXCuX6OHZ5EK</vt:lpwstr>
  </property>
  <property fmtid="{D5CDD505-2E9C-101B-9397-08002B2CF9AE}" pid="100" name="x1ye=98">
    <vt:lpwstr>nNjju+/xxJg/yfh+XJBMr/AJsQrmKgYAAA</vt:lpwstr>
  </property>
</Properties>
</file>